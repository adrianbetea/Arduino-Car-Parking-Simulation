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E9789" w14:textId="77777777" w:rsidR="0070021B" w:rsidRDefault="0070021B" w:rsidP="0070021B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20AA6DE7" w14:textId="77777777" w:rsidR="00937FAF" w:rsidRDefault="00937FAF" w:rsidP="0070021B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4D10DC90" w14:textId="77777777" w:rsidR="00937FAF" w:rsidRDefault="00937FAF" w:rsidP="0070021B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2B607E0A" w14:textId="77777777" w:rsidR="00937FAF" w:rsidRDefault="00937FAF" w:rsidP="0070021B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03500BBD" w14:textId="1AEA58E1" w:rsidR="0070021B" w:rsidRPr="00937FAF" w:rsidRDefault="0070021B" w:rsidP="0070021B">
      <w:pPr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  <w:r w:rsidRPr="00937FAF">
        <w:rPr>
          <w:rFonts w:ascii="Times New Roman" w:eastAsia="Times New Roman" w:hAnsi="Times New Roman" w:cs="Times New Roman"/>
          <w:b/>
          <w:sz w:val="52"/>
          <w:szCs w:val="52"/>
        </w:rPr>
        <w:t xml:space="preserve">Documentație Simulearea unei mașini </w:t>
      </w:r>
    </w:p>
    <w:p w14:paraId="30DEF387" w14:textId="17CB9553" w:rsidR="0070021B" w:rsidRPr="00937FAF" w:rsidRDefault="0070021B" w:rsidP="0070021B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937FAF">
        <w:rPr>
          <w:rFonts w:ascii="Times New Roman" w:eastAsia="Times New Roman" w:hAnsi="Times New Roman" w:cs="Times New Roman"/>
          <w:b/>
          <w:sz w:val="44"/>
          <w:szCs w:val="44"/>
        </w:rPr>
        <w:t>[Parcare]</w:t>
      </w:r>
    </w:p>
    <w:p w14:paraId="798C5778" w14:textId="77777777" w:rsidR="00895EE3" w:rsidRDefault="00895EE3"/>
    <w:p w14:paraId="44C5E480" w14:textId="77777777" w:rsidR="00937FAF" w:rsidRDefault="00937FAF"/>
    <w:p w14:paraId="5D4322EA" w14:textId="77777777" w:rsidR="00937FAF" w:rsidRDefault="00937FAF" w:rsidP="00937FAF">
      <w:pPr>
        <w:jc w:val="right"/>
        <w:rPr>
          <w:rFonts w:ascii="Times New Roman" w:eastAsia="Times New Roman" w:hAnsi="Times New Roman" w:cs="Times New Roman"/>
          <w:sz w:val="40"/>
          <w:szCs w:val="40"/>
        </w:rPr>
      </w:pPr>
    </w:p>
    <w:p w14:paraId="25C95F77" w14:textId="2FD0185B" w:rsidR="00937FAF" w:rsidRPr="00937FAF" w:rsidRDefault="00937FAF" w:rsidP="00937FAF">
      <w:pPr>
        <w:jc w:val="right"/>
        <w:rPr>
          <w:rFonts w:ascii="Times New Roman" w:eastAsia="Times New Roman" w:hAnsi="Times New Roman" w:cs="Times New Roman"/>
          <w:sz w:val="44"/>
          <w:szCs w:val="44"/>
        </w:rPr>
      </w:pPr>
      <w:r w:rsidRPr="00937FAF">
        <w:rPr>
          <w:rFonts w:ascii="Times New Roman" w:eastAsia="Times New Roman" w:hAnsi="Times New Roman" w:cs="Times New Roman"/>
          <w:sz w:val="44"/>
          <w:szCs w:val="44"/>
        </w:rPr>
        <w:t>Betea Adrian Vlad</w:t>
      </w:r>
    </w:p>
    <w:p w14:paraId="39601B4B" w14:textId="644A2140" w:rsidR="00937FAF" w:rsidRPr="00937FAF" w:rsidRDefault="00937FAF" w:rsidP="00937FAF">
      <w:pPr>
        <w:jc w:val="right"/>
        <w:rPr>
          <w:rFonts w:ascii="Times New Roman" w:eastAsia="Times New Roman" w:hAnsi="Times New Roman" w:cs="Times New Roman"/>
          <w:sz w:val="44"/>
          <w:szCs w:val="44"/>
        </w:rPr>
      </w:pPr>
      <w:r w:rsidRPr="00937FAF">
        <w:rPr>
          <w:rFonts w:ascii="Times New Roman" w:eastAsia="Times New Roman" w:hAnsi="Times New Roman" w:cs="Times New Roman"/>
          <w:sz w:val="44"/>
          <w:szCs w:val="44"/>
        </w:rPr>
        <w:t>Alăman Alexandru Petrișor</w:t>
      </w:r>
    </w:p>
    <w:p w14:paraId="3703D587" w14:textId="77777777" w:rsidR="00937FAF" w:rsidRPr="00937FAF" w:rsidRDefault="00937FAF" w:rsidP="00937FAF">
      <w:pPr>
        <w:jc w:val="right"/>
        <w:rPr>
          <w:rFonts w:ascii="Times New Roman" w:eastAsia="Times New Roman" w:hAnsi="Times New Roman" w:cs="Times New Roman"/>
          <w:sz w:val="44"/>
          <w:szCs w:val="44"/>
        </w:rPr>
      </w:pPr>
      <w:r w:rsidRPr="00937FAF">
        <w:rPr>
          <w:rFonts w:ascii="Times New Roman" w:eastAsia="Times New Roman" w:hAnsi="Times New Roman" w:cs="Times New Roman"/>
          <w:sz w:val="44"/>
          <w:szCs w:val="44"/>
        </w:rPr>
        <w:t>CTI-RO, anul II, grupa 1.1</w:t>
      </w:r>
    </w:p>
    <w:p w14:paraId="6B4A8B28" w14:textId="77777777" w:rsidR="00937FAF" w:rsidRDefault="00937FAF"/>
    <w:p w14:paraId="6103BDB4" w14:textId="77777777" w:rsidR="00937FAF" w:rsidRDefault="00937FAF"/>
    <w:p w14:paraId="5600F674" w14:textId="77777777" w:rsidR="00937FAF" w:rsidRDefault="00937FAF"/>
    <w:p w14:paraId="3B5A00CF" w14:textId="77777777" w:rsidR="00937FAF" w:rsidRDefault="00937FAF"/>
    <w:p w14:paraId="08101C54" w14:textId="77777777" w:rsidR="00937FAF" w:rsidRDefault="00937FAF"/>
    <w:p w14:paraId="4F84FA39" w14:textId="77777777" w:rsidR="00937FAF" w:rsidRDefault="00937FAF"/>
    <w:p w14:paraId="429C54CE" w14:textId="77777777" w:rsidR="00937FAF" w:rsidRDefault="00937FAF"/>
    <w:p w14:paraId="59C44E66" w14:textId="77777777" w:rsidR="00937FAF" w:rsidRDefault="00937FAF"/>
    <w:p w14:paraId="3D6143E6" w14:textId="77777777" w:rsidR="00937FAF" w:rsidRDefault="00937FAF"/>
    <w:p w14:paraId="7F045267" w14:textId="77777777" w:rsidR="00937FAF" w:rsidRDefault="00937FAF"/>
    <w:p w14:paraId="44408D56" w14:textId="77777777" w:rsidR="00937FAF" w:rsidRDefault="00937FAF"/>
    <w:p w14:paraId="36D4FA16" w14:textId="77777777" w:rsidR="00937FAF" w:rsidRDefault="00937FAF"/>
    <w:p w14:paraId="251EBA61" w14:textId="77777777" w:rsidR="00937FAF" w:rsidRDefault="00937FAF"/>
    <w:p w14:paraId="1EB3D71D" w14:textId="77777777" w:rsidR="00937FAF" w:rsidRDefault="00937FAF"/>
    <w:p w14:paraId="43991CE1" w14:textId="77777777" w:rsidR="00937FAF" w:rsidRDefault="00937FAF"/>
    <w:p w14:paraId="67371443" w14:textId="77777777" w:rsidR="00937FAF" w:rsidRDefault="00937FAF"/>
    <w:p w14:paraId="79926F1E" w14:textId="77777777" w:rsidR="00937FAF" w:rsidRDefault="00937FAF"/>
    <w:p w14:paraId="6BFDEC7F" w14:textId="77777777" w:rsidR="00937FAF" w:rsidRDefault="00937FAF"/>
    <w:p w14:paraId="0C6D4786" w14:textId="77777777" w:rsidR="00937FAF" w:rsidRDefault="00937FAF"/>
    <w:p w14:paraId="3B509DCD" w14:textId="77777777" w:rsidR="00937FAF" w:rsidRDefault="00937FAF"/>
    <w:p w14:paraId="27BC610B" w14:textId="77777777" w:rsidR="00937FAF" w:rsidRDefault="00937FAF"/>
    <w:p w14:paraId="37DF3CCF" w14:textId="77777777" w:rsidR="00937FAF" w:rsidRDefault="00937FAF"/>
    <w:p w14:paraId="6CE73012" w14:textId="77777777" w:rsidR="00937FAF" w:rsidRDefault="00937FAF"/>
    <w:p w14:paraId="42327C4F" w14:textId="77777777" w:rsidR="00937FAF" w:rsidRDefault="00937FAF"/>
    <w:p w14:paraId="5ED09E2B" w14:textId="77777777" w:rsidR="00937FAF" w:rsidRDefault="00937FAF"/>
    <w:p w14:paraId="28193D81" w14:textId="77777777" w:rsidR="00937FAF" w:rsidRDefault="00937FAF"/>
    <w:p w14:paraId="5B9DBC0C" w14:textId="77777777" w:rsidR="00937FAF" w:rsidRDefault="00937FAF"/>
    <w:p w14:paraId="441F4FA5" w14:textId="77777777" w:rsidR="00937FAF" w:rsidRDefault="00937FAF"/>
    <w:p w14:paraId="39A6E88F" w14:textId="77777777" w:rsidR="00937FAF" w:rsidRDefault="00937FAF" w:rsidP="00937FAF"/>
    <w:p w14:paraId="213558CD" w14:textId="77777777" w:rsidR="00937FAF" w:rsidRDefault="00937FAF" w:rsidP="00937FAF"/>
    <w:p w14:paraId="0A0C236F" w14:textId="77777777" w:rsidR="00937FAF" w:rsidRDefault="00937FAF" w:rsidP="00937FAF"/>
    <w:p w14:paraId="465F9FAE" w14:textId="77777777" w:rsidR="00937FAF" w:rsidRDefault="00937FAF" w:rsidP="00937FAF"/>
    <w:p w14:paraId="0C14ED3B" w14:textId="0EB8108D" w:rsidR="00937FAF" w:rsidRDefault="00937FAF" w:rsidP="00937FAF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Cuprins</w:t>
      </w:r>
    </w:p>
    <w:p w14:paraId="19DDA3B0" w14:textId="77777777" w:rsidR="00937FAF" w:rsidRDefault="00937FAF" w:rsidP="00937FAF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5BAA51A6" w14:textId="77777777" w:rsidR="00937FAF" w:rsidRDefault="00937FAF" w:rsidP="00937FAF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66DD53B4" w14:textId="77777777" w:rsidR="00937FAF" w:rsidRDefault="00937FAF" w:rsidP="00937FAF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53E10624" w14:textId="2E4EBF63" w:rsidR="00937FAF" w:rsidRDefault="00937FAF" w:rsidP="00937FAF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Componente utilizate</w:t>
      </w:r>
    </w:p>
    <w:p w14:paraId="7AB5868A" w14:textId="77777777" w:rsidR="00937FAF" w:rsidRDefault="00937FAF" w:rsidP="00937FAF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Tabel</w:t>
      </w:r>
    </w:p>
    <w:p w14:paraId="20F758D1" w14:textId="77777777" w:rsidR="00937FAF" w:rsidRDefault="00937FAF" w:rsidP="00937FAF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Descriere</w:t>
      </w:r>
    </w:p>
    <w:p w14:paraId="4C1706FE" w14:textId="77777777" w:rsidR="00937FAF" w:rsidRDefault="00937FAF" w:rsidP="00937FAF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Pini utilizați</w:t>
      </w:r>
    </w:p>
    <w:p w14:paraId="2A74198A" w14:textId="77777777" w:rsidR="00937FAF" w:rsidRDefault="00937FAF" w:rsidP="00937FAF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Arhitectură Hardware</w:t>
      </w:r>
    </w:p>
    <w:p w14:paraId="43047FC0" w14:textId="77777777" w:rsidR="00937FAF" w:rsidRDefault="00937FAF" w:rsidP="00937FAF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Arhitectură Software</w:t>
      </w:r>
    </w:p>
    <w:p w14:paraId="1EA5C091" w14:textId="77777777" w:rsidR="00937FAF" w:rsidRDefault="00937FAF" w:rsidP="00937FAF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Schemă logică</w:t>
      </w:r>
    </w:p>
    <w:p w14:paraId="57D95005" w14:textId="77777777" w:rsidR="00937FAF" w:rsidRDefault="00937FAF" w:rsidP="00937FAF">
      <w:pPr>
        <w:numPr>
          <w:ilvl w:val="2"/>
          <w:numId w:val="3"/>
        </w:num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Diagramă de stare</w:t>
      </w:r>
    </w:p>
    <w:p w14:paraId="0CD88B14" w14:textId="77777777" w:rsidR="00937FAF" w:rsidRDefault="00937FAF" w:rsidP="00937FAF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Concluzii</w:t>
      </w:r>
    </w:p>
    <w:p w14:paraId="6A5C3603" w14:textId="77777777" w:rsidR="00937FAF" w:rsidRDefault="00937FAF" w:rsidP="00937FAF">
      <w:pPr>
        <w:numPr>
          <w:ilvl w:val="2"/>
          <w:numId w:val="4"/>
        </w:num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Dificultăți</w:t>
      </w:r>
    </w:p>
    <w:p w14:paraId="6E90F052" w14:textId="77777777" w:rsidR="00937FAF" w:rsidRDefault="00937FAF" w:rsidP="00937FAF">
      <w:pPr>
        <w:numPr>
          <w:ilvl w:val="2"/>
          <w:numId w:val="4"/>
        </w:num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Optimizare</w:t>
      </w:r>
    </w:p>
    <w:p w14:paraId="734C6833" w14:textId="77777777" w:rsidR="00937FAF" w:rsidRDefault="00937FAF"/>
    <w:p w14:paraId="09309A69" w14:textId="77777777" w:rsidR="00937FAF" w:rsidRDefault="00937FAF"/>
    <w:p w14:paraId="2A66929A" w14:textId="77777777" w:rsidR="00937FAF" w:rsidRDefault="00937FAF"/>
    <w:p w14:paraId="3B5D325C" w14:textId="77777777" w:rsidR="00937FAF" w:rsidRDefault="00937FAF"/>
    <w:p w14:paraId="37A44DBE" w14:textId="77777777" w:rsidR="00937FAF" w:rsidRDefault="00937FAF"/>
    <w:p w14:paraId="0B756C1E" w14:textId="77777777" w:rsidR="00937FAF" w:rsidRDefault="00937FAF"/>
    <w:p w14:paraId="3F8C4361" w14:textId="77777777" w:rsidR="00937FAF" w:rsidRDefault="00937FAF"/>
    <w:p w14:paraId="72133C8B" w14:textId="77777777" w:rsidR="00937FAF" w:rsidRDefault="00937FAF"/>
    <w:p w14:paraId="000B8CDA" w14:textId="77777777" w:rsidR="00937FAF" w:rsidRDefault="00937FAF"/>
    <w:p w14:paraId="378D267B" w14:textId="77777777" w:rsidR="00937FAF" w:rsidRDefault="00937FAF"/>
    <w:p w14:paraId="7042D17C" w14:textId="77777777" w:rsidR="00945DD8" w:rsidRDefault="00945DD8"/>
    <w:p w14:paraId="464E4D04" w14:textId="77777777" w:rsidR="00937FAF" w:rsidRDefault="00937FAF"/>
    <w:p w14:paraId="7BAC36CF" w14:textId="638862B5" w:rsidR="00D3657A" w:rsidRPr="00AF3409" w:rsidRDefault="00D3657A" w:rsidP="00D3657A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48"/>
          <w:szCs w:val="48"/>
        </w:rPr>
      </w:pPr>
      <w:r w:rsidRPr="00AF3409">
        <w:rPr>
          <w:rFonts w:ascii="Times New Roman" w:eastAsia="Times New Roman" w:hAnsi="Times New Roman" w:cs="Times New Roman"/>
          <w:sz w:val="48"/>
          <w:szCs w:val="48"/>
        </w:rPr>
        <w:lastRenderedPageBreak/>
        <w:t>Componente utilizate</w:t>
      </w:r>
    </w:p>
    <w:p w14:paraId="7CA59D7F" w14:textId="38BE15BC" w:rsidR="00D3657A" w:rsidRDefault="00D3657A" w:rsidP="00D3657A">
      <w:pPr>
        <w:pStyle w:val="ListParagraph"/>
        <w:numPr>
          <w:ilvl w:val="1"/>
          <w:numId w:val="6"/>
        </w:numPr>
        <w:rPr>
          <w:rFonts w:ascii="Times New Roman" w:eastAsia="Times New Roman" w:hAnsi="Times New Roman" w:cs="Times New Roman"/>
          <w:sz w:val="36"/>
          <w:szCs w:val="36"/>
        </w:rPr>
      </w:pPr>
      <w:r w:rsidRPr="00AF3409">
        <w:rPr>
          <w:rFonts w:ascii="Times New Roman" w:eastAsia="Times New Roman" w:hAnsi="Times New Roman" w:cs="Times New Roman"/>
          <w:sz w:val="36"/>
          <w:szCs w:val="36"/>
        </w:rPr>
        <w:t>Tabel</w:t>
      </w:r>
    </w:p>
    <w:p w14:paraId="5B1AFF6A" w14:textId="77777777" w:rsidR="00AF3409" w:rsidRDefault="00AF3409" w:rsidP="00AF3409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CA2DC03" w14:textId="77777777" w:rsidR="00AF3409" w:rsidRDefault="00AF3409" w:rsidP="00AF3409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F1FE614" w14:textId="38FC074A" w:rsidR="00AF3409" w:rsidRPr="00AF3409" w:rsidRDefault="00AF3409" w:rsidP="00AF3409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194BD10F" wp14:editId="1D397E32">
            <wp:simplePos x="0" y="0"/>
            <wp:positionH relativeFrom="margin">
              <wp:posOffset>-464821</wp:posOffset>
            </wp:positionH>
            <wp:positionV relativeFrom="paragraph">
              <wp:posOffset>153035</wp:posOffset>
            </wp:positionV>
            <wp:extent cx="6826559" cy="4770120"/>
            <wp:effectExtent l="0" t="0" r="0" b="0"/>
            <wp:wrapNone/>
            <wp:docPr id="4958388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38827" name="Picture 1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180" cy="4778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C8E47" w14:textId="529F0127" w:rsidR="00D3657A" w:rsidRDefault="00D3657A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F2D09F5" w14:textId="77777777" w:rsidR="00D3657A" w:rsidRDefault="00D3657A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9D6138C" w14:textId="77777777" w:rsidR="00AF3409" w:rsidRDefault="00AF3409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F2DBD62" w14:textId="77777777" w:rsidR="00AF3409" w:rsidRDefault="00AF3409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6D7C4ED" w14:textId="410E21D1" w:rsidR="00D3657A" w:rsidRDefault="00D3657A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31D39CB" w14:textId="77777777" w:rsidR="00D3657A" w:rsidRDefault="00D3657A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605914A" w14:textId="40673EA9" w:rsidR="00D3657A" w:rsidRDefault="00D3657A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44006E4" w14:textId="77777777" w:rsidR="00D3657A" w:rsidRDefault="00D3657A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940CA68" w14:textId="522034A1" w:rsidR="00D3657A" w:rsidRDefault="00D3657A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CAE6A07" w14:textId="77777777" w:rsidR="00D3657A" w:rsidRDefault="00D3657A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E87E8E2" w14:textId="14A58A7D" w:rsidR="00D3657A" w:rsidRDefault="00D3657A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524C620" w14:textId="09DF6247" w:rsidR="00D3657A" w:rsidRDefault="00D3657A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5615874" w14:textId="59C9EB33" w:rsidR="00D3657A" w:rsidRDefault="00AF3409" w:rsidP="00D3657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D82CCD" wp14:editId="16F0EC08">
                <wp:simplePos x="0" y="0"/>
                <wp:positionH relativeFrom="column">
                  <wp:posOffset>4165600</wp:posOffset>
                </wp:positionH>
                <wp:positionV relativeFrom="paragraph">
                  <wp:posOffset>128905</wp:posOffset>
                </wp:positionV>
                <wp:extent cx="628332" cy="242887"/>
                <wp:effectExtent l="0" t="0" r="19685" b="24130"/>
                <wp:wrapNone/>
                <wp:docPr id="212421295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332" cy="2428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D9DF53F" w14:textId="324272E1" w:rsidR="00937FAF" w:rsidRPr="00937FAF" w:rsidRDefault="00937FAF" w:rsidP="00D3657A">
                            <w:pPr>
                              <w:rPr>
                                <w:color w:val="808080" w:themeColor="background1" w:themeShade="80"/>
                                <w:sz w:val="18"/>
                                <w:szCs w:val="18"/>
                              </w:rPr>
                            </w:pPr>
                            <w:r w:rsidRPr="00937FAF">
                              <w:rPr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(Buzzer)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D82CC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8pt;margin-top:10.15pt;width:49.45pt;height:1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" fillcolor="white [3201]" strokecolor="white [3212]" strokeweight=".5pt">
                <v:textbox>
                  <w:txbxContent>
                    <w:p w14:paraId="1D9DF53F" w14:textId="324272E1" w:rsidR="00937FAF" w:rsidRPr="00937FAF" w:rsidRDefault="00937FAF" w:rsidP="00D3657A">
                      <w:pPr>
                        <w:rPr>
                          <w:color w:val="808080" w:themeColor="background1" w:themeShade="80"/>
                          <w:sz w:val="18"/>
                          <w:szCs w:val="18"/>
                        </w:rPr>
                      </w:pPr>
                      <w:r w:rsidRPr="00937FAF">
                        <w:rPr>
                          <w:color w:val="808080" w:themeColor="background1" w:themeShade="80"/>
                          <w:sz w:val="18"/>
                          <w:szCs w:val="18"/>
                        </w:rPr>
                        <w:t>(Buzzer)</w:t>
                      </w:r>
                    </w:p>
                  </w:txbxContent>
                </v:textbox>
              </v:shape>
            </w:pict>
          </mc:Fallback>
        </mc:AlternateContent>
      </w:r>
    </w:p>
    <w:p w14:paraId="47830180" w14:textId="77777777" w:rsidR="00D3657A" w:rsidRDefault="00D3657A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D81861C" w14:textId="77777777" w:rsidR="00D3657A" w:rsidRDefault="00D3657A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FF3F0BD" w14:textId="77777777" w:rsidR="00D3657A" w:rsidRDefault="00D3657A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6AA5159" w14:textId="77777777" w:rsidR="00D3657A" w:rsidRDefault="00D3657A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E407E09" w14:textId="77777777" w:rsidR="00D3657A" w:rsidRDefault="00D3657A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538CCE5" w14:textId="77777777" w:rsidR="00AF3409" w:rsidRDefault="00AF3409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1E49359" w14:textId="77777777" w:rsidR="00AF3409" w:rsidRDefault="00AF3409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C93743F" w14:textId="77777777" w:rsidR="00AF3409" w:rsidRDefault="00AF3409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CA444EA" w14:textId="77777777" w:rsidR="00AF3409" w:rsidRDefault="00AF3409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AEE5501" w14:textId="77777777" w:rsidR="00AF3409" w:rsidRDefault="00AF3409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36A05B9" w14:textId="77777777" w:rsidR="00AF3409" w:rsidRDefault="00AF3409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B67EABB" w14:textId="77777777" w:rsidR="00AF3409" w:rsidRDefault="00AF3409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F5EB91C" w14:textId="77777777" w:rsidR="00AF3409" w:rsidRDefault="00AF3409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A2F78FD" w14:textId="77777777" w:rsidR="00AF3409" w:rsidRDefault="00AF3409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1D81215" w14:textId="77777777" w:rsidR="00AF3409" w:rsidRDefault="00AF3409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EFEBFBB" w14:textId="77777777" w:rsidR="00AF3409" w:rsidRPr="00D3657A" w:rsidRDefault="00AF3409" w:rsidP="00D3657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3201CEA" w14:textId="7498180B" w:rsidR="00AF3409" w:rsidRPr="00AF3409" w:rsidRDefault="00D3657A" w:rsidP="00D3657A">
      <w:pPr>
        <w:pStyle w:val="ListParagraph"/>
        <w:numPr>
          <w:ilvl w:val="1"/>
          <w:numId w:val="6"/>
        </w:numPr>
        <w:rPr>
          <w:rFonts w:ascii="Times New Roman" w:eastAsia="Times New Roman" w:hAnsi="Times New Roman" w:cs="Times New Roman"/>
          <w:sz w:val="36"/>
          <w:szCs w:val="36"/>
        </w:rPr>
      </w:pPr>
      <w:r w:rsidRPr="00AF3409">
        <w:rPr>
          <w:rFonts w:ascii="Times New Roman" w:eastAsia="Times New Roman" w:hAnsi="Times New Roman" w:cs="Times New Roman"/>
          <w:sz w:val="36"/>
          <w:szCs w:val="36"/>
        </w:rPr>
        <w:t>Descriere</w:t>
      </w:r>
    </w:p>
    <w:p w14:paraId="564DBD61" w14:textId="77777777" w:rsidR="00AF3409" w:rsidRDefault="00AF3409" w:rsidP="00AF340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BB9F68" w14:textId="77777777" w:rsidR="00AF3409" w:rsidRDefault="00AF3409" w:rsidP="00AF3409">
      <w:pPr>
        <w:ind w:left="288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EE259CD" w14:textId="66594512" w:rsidR="00AF3409" w:rsidRPr="000F6810" w:rsidRDefault="00AF3409" w:rsidP="00AF3409">
      <w:pPr>
        <w:ind w:left="2880"/>
        <w:rPr>
          <w:rFonts w:ascii="Times New Roman" w:eastAsia="Times New Roman" w:hAnsi="Times New Roman" w:cs="Times New Roman"/>
          <w:sz w:val="36"/>
          <w:szCs w:val="36"/>
          <w:u w:val="single"/>
        </w:rPr>
      </w:pPr>
      <w:r w:rsidRPr="000F6810">
        <w:rPr>
          <w:rFonts w:ascii="Times New Roman" w:eastAsia="Times New Roman" w:hAnsi="Times New Roman" w:cs="Times New Roman"/>
          <w:sz w:val="36"/>
          <w:szCs w:val="36"/>
          <w:u w:val="single"/>
        </w:rPr>
        <w:t>Arduino Uno 3</w:t>
      </w:r>
    </w:p>
    <w:p w14:paraId="214B6514" w14:textId="77777777" w:rsidR="00D3657A" w:rsidRDefault="00D3657A" w:rsidP="00D3657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0ECA8B" w14:textId="4F16B6BC" w:rsidR="00D3657A" w:rsidRDefault="00FC3CF5" w:rsidP="00D3657A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FC3CF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91B4B65" wp14:editId="0762C6DF">
            <wp:simplePos x="0" y="0"/>
            <wp:positionH relativeFrom="page">
              <wp:posOffset>243840</wp:posOffset>
            </wp:positionH>
            <wp:positionV relativeFrom="paragraph">
              <wp:posOffset>300355</wp:posOffset>
            </wp:positionV>
            <wp:extent cx="3014290" cy="1523706"/>
            <wp:effectExtent l="0" t="0" r="0" b="635"/>
            <wp:wrapNone/>
            <wp:docPr id="1106524408" name="Picture 1" descr="A picture containing electronic engineering, electronics, circuit component, electronic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24408" name="Picture 1" descr="A picture containing electronic engineering, electronics, circuit component, electronic componen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290" cy="1523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5BB62" w14:textId="3B01CCB3" w:rsidR="00FC3CF5" w:rsidRDefault="00FC3CF5" w:rsidP="00D3657A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FC3CF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A97A2D3" wp14:editId="0460E637">
            <wp:simplePos x="0" y="0"/>
            <wp:positionH relativeFrom="column">
              <wp:posOffset>2506980</wp:posOffset>
            </wp:positionH>
            <wp:positionV relativeFrom="paragraph">
              <wp:posOffset>19050</wp:posOffset>
            </wp:positionV>
            <wp:extent cx="3810532" cy="6115904"/>
            <wp:effectExtent l="0" t="0" r="0" b="0"/>
            <wp:wrapNone/>
            <wp:docPr id="19886447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44731" name="Picture 1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F1EAB" w14:textId="65C364FF" w:rsidR="00FC3CF5" w:rsidRPr="00D3657A" w:rsidRDefault="00FC3CF5" w:rsidP="00D3657A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A997AEB" w14:textId="12F00137" w:rsidR="00D3657A" w:rsidRDefault="00D3657A"/>
    <w:p w14:paraId="69FA7325" w14:textId="7EFA641E" w:rsidR="00D3657A" w:rsidRDefault="00D3657A"/>
    <w:p w14:paraId="7C796CCD" w14:textId="77777777" w:rsidR="00D3657A" w:rsidRDefault="00D3657A"/>
    <w:p w14:paraId="675A74EC" w14:textId="44DEE3F7" w:rsidR="00D3657A" w:rsidRDefault="00D3657A"/>
    <w:p w14:paraId="22C3CB2A" w14:textId="0DC1FB97" w:rsidR="00D3657A" w:rsidRDefault="00D3657A"/>
    <w:p w14:paraId="129E6CFA" w14:textId="77777777" w:rsidR="00D3657A" w:rsidRDefault="00D3657A"/>
    <w:p w14:paraId="18F3C908" w14:textId="081F7218" w:rsidR="00D3657A" w:rsidRDefault="00D3657A"/>
    <w:p w14:paraId="0A253440" w14:textId="77777777" w:rsidR="00D3657A" w:rsidRDefault="00D3657A"/>
    <w:p w14:paraId="7BD4875E" w14:textId="77777777" w:rsidR="00D3657A" w:rsidRDefault="00D3657A"/>
    <w:p w14:paraId="544B2507" w14:textId="0DD6A286" w:rsidR="00D3657A" w:rsidRDefault="00D3657A"/>
    <w:p w14:paraId="47C78C4B" w14:textId="4A16305C" w:rsidR="00D3657A" w:rsidRDefault="00D3657A"/>
    <w:p w14:paraId="2909BBBE" w14:textId="77777777" w:rsidR="00D3657A" w:rsidRDefault="00D3657A"/>
    <w:p w14:paraId="059FC906" w14:textId="77777777" w:rsidR="00D3657A" w:rsidRDefault="00D3657A"/>
    <w:p w14:paraId="4E6110C9" w14:textId="339217A7" w:rsidR="00D3657A" w:rsidRDefault="00D3657A"/>
    <w:p w14:paraId="002ED41D" w14:textId="77777777" w:rsidR="00D3657A" w:rsidRDefault="00D3657A"/>
    <w:p w14:paraId="586F35DF" w14:textId="77777777" w:rsidR="00D3657A" w:rsidRDefault="00D3657A"/>
    <w:p w14:paraId="6CBC96EB" w14:textId="77777777" w:rsidR="00D3657A" w:rsidRDefault="00D3657A"/>
    <w:p w14:paraId="1A2EC1F0" w14:textId="77777777" w:rsidR="00D3657A" w:rsidRDefault="00D3657A"/>
    <w:p w14:paraId="4750F5C8" w14:textId="77777777" w:rsidR="00D3657A" w:rsidRDefault="00D3657A"/>
    <w:p w14:paraId="65E382EF" w14:textId="77777777" w:rsidR="00D3657A" w:rsidRDefault="00D3657A"/>
    <w:p w14:paraId="2AAAF3EC" w14:textId="77777777" w:rsidR="00D3657A" w:rsidRDefault="00D3657A"/>
    <w:p w14:paraId="232664F8" w14:textId="77777777" w:rsidR="00D3657A" w:rsidRDefault="00D3657A"/>
    <w:p w14:paraId="72B2A0EE" w14:textId="77777777" w:rsidR="00D3657A" w:rsidRDefault="00D3657A"/>
    <w:p w14:paraId="001CD3CA" w14:textId="77777777" w:rsidR="00D3657A" w:rsidRDefault="00D3657A"/>
    <w:p w14:paraId="4B4C60EF" w14:textId="2E629F95" w:rsidR="00D3657A" w:rsidRDefault="00D3657A" w:rsidP="00D3657A">
      <w:pPr>
        <w:pStyle w:val="ListParagraph"/>
      </w:pPr>
    </w:p>
    <w:p w14:paraId="452FB32B" w14:textId="77777777" w:rsidR="00FC3CF5" w:rsidRDefault="00FC3CF5" w:rsidP="00D3657A">
      <w:pPr>
        <w:pStyle w:val="ListParagraph"/>
      </w:pPr>
    </w:p>
    <w:p w14:paraId="54EC4467" w14:textId="77777777" w:rsidR="00FC3CF5" w:rsidRDefault="00FC3CF5" w:rsidP="00D3657A">
      <w:pPr>
        <w:pStyle w:val="ListParagraph"/>
      </w:pPr>
    </w:p>
    <w:p w14:paraId="02B712D0" w14:textId="77777777" w:rsidR="00FC3CF5" w:rsidRDefault="00FC3CF5" w:rsidP="00D3657A">
      <w:pPr>
        <w:pStyle w:val="ListParagraph"/>
      </w:pPr>
    </w:p>
    <w:p w14:paraId="32A9F2A1" w14:textId="77777777" w:rsidR="00FC3CF5" w:rsidRDefault="00FC3CF5" w:rsidP="00D3657A">
      <w:pPr>
        <w:pStyle w:val="ListParagraph"/>
      </w:pPr>
    </w:p>
    <w:p w14:paraId="4263F4B0" w14:textId="77777777" w:rsidR="00FC3CF5" w:rsidRDefault="00FC3CF5" w:rsidP="00D3657A">
      <w:pPr>
        <w:pStyle w:val="ListParagraph"/>
      </w:pPr>
    </w:p>
    <w:p w14:paraId="411A7D00" w14:textId="77777777" w:rsidR="00FC3CF5" w:rsidRDefault="00FC3CF5" w:rsidP="00D3657A">
      <w:pPr>
        <w:pStyle w:val="ListParagraph"/>
      </w:pPr>
    </w:p>
    <w:p w14:paraId="47E92F58" w14:textId="77777777" w:rsidR="00FC3CF5" w:rsidRDefault="00FC3CF5" w:rsidP="00D3657A">
      <w:pPr>
        <w:pStyle w:val="ListParagraph"/>
      </w:pPr>
    </w:p>
    <w:p w14:paraId="7FD701D5" w14:textId="77777777" w:rsidR="00FC3CF5" w:rsidRDefault="00FC3CF5" w:rsidP="00D3657A">
      <w:pPr>
        <w:pStyle w:val="ListParagraph"/>
      </w:pPr>
    </w:p>
    <w:p w14:paraId="00A10558" w14:textId="77777777" w:rsidR="00FC3CF5" w:rsidRDefault="00FC3CF5" w:rsidP="00D3657A">
      <w:pPr>
        <w:pStyle w:val="ListParagraph"/>
      </w:pPr>
    </w:p>
    <w:p w14:paraId="65CE05A7" w14:textId="6ACBFF28" w:rsidR="00FC3CF5" w:rsidRDefault="000F6810" w:rsidP="000F6810">
      <w:pPr>
        <w:ind w:left="2880"/>
        <w:rPr>
          <w:rFonts w:ascii="Times New Roman" w:eastAsia="Times New Roman" w:hAnsi="Times New Roman" w:cs="Times New Roman"/>
          <w:sz w:val="36"/>
          <w:szCs w:val="36"/>
          <w:u w:val="single"/>
        </w:rPr>
      </w:pPr>
      <w:r w:rsidRPr="000F6810">
        <w:rPr>
          <w:rFonts w:ascii="Times New Roman" w:eastAsia="Times New Roman" w:hAnsi="Times New Roman" w:cs="Times New Roman"/>
          <w:sz w:val="36"/>
          <w:szCs w:val="36"/>
          <w:u w:val="single"/>
        </w:rPr>
        <w:lastRenderedPageBreak/>
        <w:t>LED RGB</w:t>
      </w:r>
    </w:p>
    <w:p w14:paraId="17262D16" w14:textId="77777777" w:rsidR="001B1F7A" w:rsidRDefault="001B1F7A" w:rsidP="000F6810">
      <w:pPr>
        <w:ind w:left="2880"/>
        <w:rPr>
          <w:rFonts w:ascii="Times New Roman" w:eastAsia="Times New Roman" w:hAnsi="Times New Roman" w:cs="Times New Roman"/>
          <w:sz w:val="36"/>
          <w:szCs w:val="36"/>
          <w:u w:val="single"/>
        </w:rPr>
      </w:pPr>
    </w:p>
    <w:p w14:paraId="3E70CB79" w14:textId="796116A0" w:rsidR="001B1F7A" w:rsidRPr="00A8757E" w:rsidRDefault="001B1F7A" w:rsidP="001B1F7A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A8757E">
        <w:rPr>
          <w:rFonts w:ascii="Times New Roman" w:eastAsia="Times New Roman" w:hAnsi="Times New Roman" w:cs="Times New Roman"/>
          <w:sz w:val="32"/>
          <w:szCs w:val="32"/>
        </w:rPr>
        <w:t>Folosit pentru a vedea starea mașini</w:t>
      </w:r>
    </w:p>
    <w:p w14:paraId="5068EA9F" w14:textId="2E26C164" w:rsidR="001B1F7A" w:rsidRDefault="001B1F7A" w:rsidP="00A8757E">
      <w:pPr>
        <w:pStyle w:val="ListParagraph"/>
        <w:numPr>
          <w:ilvl w:val="1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Verde – mașina e pornită</w:t>
      </w:r>
    </w:p>
    <w:p w14:paraId="0B6072E8" w14:textId="440375C5" w:rsidR="001B1F7A" w:rsidRDefault="001B1F7A" w:rsidP="00A8757E">
      <w:pPr>
        <w:pStyle w:val="ListParagraph"/>
        <w:numPr>
          <w:ilvl w:val="1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Galben – mașina e în modul accesorii</w:t>
      </w:r>
    </w:p>
    <w:p w14:paraId="3EC47B1C" w14:textId="29FC1A4C" w:rsidR="001B1F7A" w:rsidRPr="001B1F7A" w:rsidRDefault="001B1F7A" w:rsidP="00A8757E">
      <w:pPr>
        <w:pStyle w:val="ListParagraph"/>
        <w:numPr>
          <w:ilvl w:val="1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Roșu – mașina e oprită</w:t>
      </w:r>
    </w:p>
    <w:p w14:paraId="5F0AC68E" w14:textId="6924257D" w:rsidR="00FC3CF5" w:rsidRDefault="005726FB" w:rsidP="00D3657A">
      <w:pPr>
        <w:pStyle w:val="ListParagraph"/>
      </w:pPr>
      <w:r w:rsidRPr="005726FB">
        <w:rPr>
          <w:noProof/>
        </w:rPr>
        <w:drawing>
          <wp:anchor distT="0" distB="0" distL="114300" distR="114300" simplePos="0" relativeHeight="251664384" behindDoc="0" locked="0" layoutInCell="1" allowOverlap="1" wp14:anchorId="13C3EAD2" wp14:editId="37515DB3">
            <wp:simplePos x="0" y="0"/>
            <wp:positionH relativeFrom="margin">
              <wp:align>left</wp:align>
            </wp:positionH>
            <wp:positionV relativeFrom="paragraph">
              <wp:posOffset>147320</wp:posOffset>
            </wp:positionV>
            <wp:extent cx="5731510" cy="3229610"/>
            <wp:effectExtent l="0" t="0" r="2540" b="8890"/>
            <wp:wrapNone/>
            <wp:docPr id="1738992217" name="Picture 1" descr="A close-up of a le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92217" name="Picture 1" descr="A close-up of a led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EEBA87" w14:textId="77777777" w:rsidR="001B1F7A" w:rsidRDefault="001B1F7A" w:rsidP="00D3657A">
      <w:pPr>
        <w:pStyle w:val="ListParagraph"/>
      </w:pPr>
    </w:p>
    <w:p w14:paraId="4D5D9B42" w14:textId="77777777" w:rsidR="001B1F7A" w:rsidRDefault="001B1F7A" w:rsidP="00D3657A">
      <w:pPr>
        <w:pStyle w:val="ListParagraph"/>
      </w:pPr>
    </w:p>
    <w:p w14:paraId="542D9FC8" w14:textId="77777777" w:rsidR="001B1F7A" w:rsidRDefault="001B1F7A" w:rsidP="00D3657A">
      <w:pPr>
        <w:pStyle w:val="ListParagraph"/>
      </w:pPr>
    </w:p>
    <w:p w14:paraId="3F4AD590" w14:textId="77777777" w:rsidR="001B1F7A" w:rsidRDefault="001B1F7A" w:rsidP="00D3657A">
      <w:pPr>
        <w:pStyle w:val="ListParagraph"/>
      </w:pPr>
    </w:p>
    <w:p w14:paraId="6F3B5937" w14:textId="77777777" w:rsidR="001B1F7A" w:rsidRDefault="001B1F7A" w:rsidP="00D3657A">
      <w:pPr>
        <w:pStyle w:val="ListParagraph"/>
      </w:pPr>
    </w:p>
    <w:p w14:paraId="2630851E" w14:textId="77777777" w:rsidR="001B1F7A" w:rsidRDefault="001B1F7A" w:rsidP="00D3657A">
      <w:pPr>
        <w:pStyle w:val="ListParagraph"/>
      </w:pPr>
    </w:p>
    <w:p w14:paraId="08771B63" w14:textId="77777777" w:rsidR="001B1F7A" w:rsidRDefault="001B1F7A" w:rsidP="00D3657A">
      <w:pPr>
        <w:pStyle w:val="ListParagraph"/>
      </w:pPr>
    </w:p>
    <w:p w14:paraId="4160F5D2" w14:textId="77777777" w:rsidR="001B1F7A" w:rsidRDefault="001B1F7A" w:rsidP="00D3657A">
      <w:pPr>
        <w:pStyle w:val="ListParagraph"/>
      </w:pPr>
    </w:p>
    <w:p w14:paraId="4441C02F" w14:textId="77777777" w:rsidR="001B1F7A" w:rsidRDefault="001B1F7A" w:rsidP="00D3657A">
      <w:pPr>
        <w:pStyle w:val="ListParagraph"/>
      </w:pPr>
    </w:p>
    <w:p w14:paraId="494803AB" w14:textId="77777777" w:rsidR="001B1F7A" w:rsidRDefault="001B1F7A" w:rsidP="00D3657A">
      <w:pPr>
        <w:pStyle w:val="ListParagraph"/>
      </w:pPr>
    </w:p>
    <w:p w14:paraId="200551FB" w14:textId="77777777" w:rsidR="001B1F7A" w:rsidRDefault="001B1F7A" w:rsidP="00D3657A">
      <w:pPr>
        <w:pStyle w:val="ListParagraph"/>
      </w:pPr>
    </w:p>
    <w:p w14:paraId="7512E4E2" w14:textId="77777777" w:rsidR="001B1F7A" w:rsidRDefault="001B1F7A" w:rsidP="00D3657A">
      <w:pPr>
        <w:pStyle w:val="ListParagraph"/>
      </w:pPr>
    </w:p>
    <w:p w14:paraId="6690364C" w14:textId="77777777" w:rsidR="001B1F7A" w:rsidRDefault="001B1F7A" w:rsidP="00D3657A">
      <w:pPr>
        <w:pStyle w:val="ListParagraph"/>
      </w:pPr>
    </w:p>
    <w:p w14:paraId="55BF14B0" w14:textId="77777777" w:rsidR="001B1F7A" w:rsidRDefault="001B1F7A" w:rsidP="00D3657A">
      <w:pPr>
        <w:pStyle w:val="ListParagraph"/>
      </w:pPr>
    </w:p>
    <w:p w14:paraId="1ECA2904" w14:textId="77777777" w:rsidR="001B1F7A" w:rsidRDefault="001B1F7A" w:rsidP="00D3657A">
      <w:pPr>
        <w:pStyle w:val="ListParagraph"/>
      </w:pPr>
    </w:p>
    <w:p w14:paraId="6D0440DA" w14:textId="77777777" w:rsidR="001B1F7A" w:rsidRDefault="001B1F7A" w:rsidP="00D3657A">
      <w:pPr>
        <w:pStyle w:val="ListParagraph"/>
      </w:pPr>
    </w:p>
    <w:p w14:paraId="3E52324D" w14:textId="77777777" w:rsidR="001B1F7A" w:rsidRDefault="001B1F7A" w:rsidP="00D3657A">
      <w:pPr>
        <w:pStyle w:val="ListParagraph"/>
      </w:pPr>
    </w:p>
    <w:p w14:paraId="7CD41A3D" w14:textId="77777777" w:rsidR="001B1F7A" w:rsidRDefault="001B1F7A" w:rsidP="00D3657A">
      <w:pPr>
        <w:pStyle w:val="ListParagraph"/>
      </w:pPr>
    </w:p>
    <w:p w14:paraId="3D0FAA53" w14:textId="77777777" w:rsidR="001B1F7A" w:rsidRDefault="001B1F7A" w:rsidP="00D3657A">
      <w:pPr>
        <w:pStyle w:val="ListParagraph"/>
      </w:pPr>
    </w:p>
    <w:p w14:paraId="09777E6F" w14:textId="77777777" w:rsidR="001B1F7A" w:rsidRDefault="001B1F7A" w:rsidP="00D3657A">
      <w:pPr>
        <w:pStyle w:val="ListParagraph"/>
      </w:pPr>
    </w:p>
    <w:p w14:paraId="5654008F" w14:textId="77777777" w:rsidR="001B1F7A" w:rsidRDefault="001B1F7A" w:rsidP="00D3657A">
      <w:pPr>
        <w:pStyle w:val="ListParagraph"/>
      </w:pPr>
    </w:p>
    <w:p w14:paraId="5A72F2AA" w14:textId="77777777" w:rsidR="001B1F7A" w:rsidRDefault="001B1F7A" w:rsidP="00D3657A">
      <w:pPr>
        <w:pStyle w:val="ListParagraph"/>
      </w:pPr>
    </w:p>
    <w:p w14:paraId="187C9A8C" w14:textId="77777777" w:rsidR="001B1F7A" w:rsidRDefault="001B1F7A" w:rsidP="00D3657A">
      <w:pPr>
        <w:pStyle w:val="ListParagraph"/>
      </w:pPr>
    </w:p>
    <w:p w14:paraId="4F46DBCA" w14:textId="058B215F" w:rsidR="00FC3CF5" w:rsidRDefault="005726FB" w:rsidP="00B95271">
      <w:pPr>
        <w:ind w:left="2880"/>
        <w:rPr>
          <w:rFonts w:ascii="Times New Roman" w:eastAsia="Times New Roman" w:hAnsi="Times New Roman" w:cs="Times New Roman"/>
          <w:sz w:val="36"/>
          <w:szCs w:val="36"/>
          <w:u w:val="single"/>
        </w:rPr>
      </w:pPr>
      <w:r w:rsidRPr="00B95271">
        <w:rPr>
          <w:rFonts w:ascii="Times New Roman" w:eastAsia="Times New Roman" w:hAnsi="Times New Roman" w:cs="Times New Roman"/>
          <w:noProof/>
          <w:sz w:val="36"/>
          <w:szCs w:val="36"/>
          <w:u w:val="single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0F82D93" wp14:editId="19BAD60F">
                <wp:simplePos x="0" y="0"/>
                <wp:positionH relativeFrom="column">
                  <wp:posOffset>2619900</wp:posOffset>
                </wp:positionH>
                <wp:positionV relativeFrom="paragraph">
                  <wp:posOffset>2530115</wp:posOffset>
                </wp:positionV>
                <wp:extent cx="419040" cy="557640"/>
                <wp:effectExtent l="95250" t="133350" r="76835" b="166370"/>
                <wp:wrapNone/>
                <wp:docPr id="160236544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19040" cy="5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F306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02.1pt;margin-top:190.7pt;width:41.5pt;height:60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">
                <v:imagedata r:id="rId13" o:title=""/>
              </v:shape>
            </w:pict>
          </mc:Fallback>
        </mc:AlternateContent>
      </w:r>
      <w:r w:rsidR="00B95271" w:rsidRPr="00B95271">
        <w:rPr>
          <w:rFonts w:ascii="Times New Roman" w:eastAsia="Times New Roman" w:hAnsi="Times New Roman" w:cs="Times New Roman"/>
          <w:sz w:val="36"/>
          <w:szCs w:val="36"/>
          <w:u w:val="single"/>
        </w:rPr>
        <w:t>Rezistenț</w:t>
      </w:r>
      <w:r w:rsidR="00B95271">
        <w:rPr>
          <w:rFonts w:ascii="Times New Roman" w:eastAsia="Times New Roman" w:hAnsi="Times New Roman" w:cs="Times New Roman"/>
          <w:sz w:val="36"/>
          <w:szCs w:val="36"/>
          <w:u w:val="single"/>
        </w:rPr>
        <w:t>e</w:t>
      </w:r>
    </w:p>
    <w:p w14:paraId="6687B79D" w14:textId="77777777" w:rsidR="00B95271" w:rsidRDefault="00B95271" w:rsidP="00B95271">
      <w:pPr>
        <w:ind w:left="2880"/>
        <w:rPr>
          <w:rFonts w:ascii="Times New Roman" w:eastAsia="Times New Roman" w:hAnsi="Times New Roman" w:cs="Times New Roman"/>
          <w:sz w:val="36"/>
          <w:szCs w:val="36"/>
          <w:u w:val="single"/>
        </w:rPr>
      </w:pPr>
    </w:p>
    <w:p w14:paraId="75CE791B" w14:textId="582CE0C1" w:rsidR="00B95271" w:rsidRPr="00B95271" w:rsidRDefault="0092420D" w:rsidP="00B95271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F</w:t>
      </w:r>
      <w:r w:rsidR="00B95271" w:rsidRPr="00B95271">
        <w:rPr>
          <w:rFonts w:ascii="Times New Roman" w:eastAsia="Times New Roman" w:hAnsi="Times New Roman" w:cs="Times New Roman"/>
          <w:sz w:val="32"/>
          <w:szCs w:val="32"/>
        </w:rPr>
        <w:t>olosi</w:t>
      </w:r>
      <w:r w:rsidR="00B95271">
        <w:rPr>
          <w:rFonts w:ascii="Times New Roman" w:eastAsia="Times New Roman" w:hAnsi="Times New Roman" w:cs="Times New Roman"/>
          <w:sz w:val="32"/>
          <w:szCs w:val="32"/>
        </w:rPr>
        <w:t>te</w:t>
      </w:r>
      <w:r w:rsidR="00B95271" w:rsidRPr="00B95271">
        <w:rPr>
          <w:rFonts w:ascii="Times New Roman" w:eastAsia="Times New Roman" w:hAnsi="Times New Roman" w:cs="Times New Roman"/>
          <w:sz w:val="32"/>
          <w:szCs w:val="32"/>
        </w:rPr>
        <w:t xml:space="preserve"> pentru a controla cât de multă electricitate</w:t>
      </w:r>
      <w:r w:rsidR="00B95271" w:rsidRPr="00B95271">
        <w:rPr>
          <w:rFonts w:ascii="Segoe UI" w:hAnsi="Segoe UI" w:cs="Segoe UI"/>
          <w:color w:val="D1D5DB"/>
          <w:shd w:val="clear" w:color="auto" w:fill="444654"/>
        </w:rPr>
        <w:t xml:space="preserve"> </w:t>
      </w:r>
      <w:r w:rsidR="00B95271" w:rsidRPr="00B95271">
        <w:rPr>
          <w:rFonts w:ascii="Times New Roman" w:eastAsia="Times New Roman" w:hAnsi="Times New Roman" w:cs="Times New Roman"/>
          <w:sz w:val="32"/>
          <w:szCs w:val="32"/>
        </w:rPr>
        <w:t>trece prin LED</w:t>
      </w:r>
      <w:r w:rsidR="00B95271">
        <w:rPr>
          <w:rFonts w:ascii="Times New Roman" w:eastAsia="Times New Roman" w:hAnsi="Times New Roman" w:cs="Times New Roman"/>
          <w:sz w:val="32"/>
          <w:szCs w:val="32"/>
        </w:rPr>
        <w:t>-uri.</w:t>
      </w:r>
    </w:p>
    <w:p w14:paraId="3EBF6283" w14:textId="77042A0F" w:rsidR="00B95271" w:rsidRPr="00B95271" w:rsidRDefault="00B95271" w:rsidP="00B95271">
      <w:pPr>
        <w:pStyle w:val="ListParagraph"/>
        <w:rPr>
          <w:rFonts w:ascii="Times New Roman" w:eastAsia="Times New Roman" w:hAnsi="Times New Roman" w:cs="Times New Roman"/>
          <w:sz w:val="36"/>
          <w:szCs w:val="36"/>
          <w:u w:val="single"/>
        </w:rPr>
      </w:pPr>
      <w:r w:rsidRPr="00B95271">
        <w:rPr>
          <w:noProof/>
          <w:sz w:val="36"/>
          <w:szCs w:val="36"/>
          <w:u w:val="single"/>
        </w:rPr>
        <w:drawing>
          <wp:anchor distT="0" distB="0" distL="114300" distR="114300" simplePos="0" relativeHeight="251666432" behindDoc="0" locked="0" layoutInCell="1" allowOverlap="1" wp14:anchorId="7A28A644" wp14:editId="32615E1B">
            <wp:simplePos x="0" y="0"/>
            <wp:positionH relativeFrom="margin">
              <wp:align>left</wp:align>
            </wp:positionH>
            <wp:positionV relativeFrom="paragraph">
              <wp:posOffset>261620</wp:posOffset>
            </wp:positionV>
            <wp:extent cx="5353797" cy="1028844"/>
            <wp:effectExtent l="0" t="0" r="0" b="0"/>
            <wp:wrapNone/>
            <wp:docPr id="1968240816" name="Picture 1" descr="A close up of a resist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40816" name="Picture 1" descr="A close up of a resisto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7B6A6" w14:textId="31BFDA86" w:rsidR="00B95271" w:rsidRDefault="00B95271" w:rsidP="00B95271">
      <w:pPr>
        <w:ind w:left="2880"/>
        <w:rPr>
          <w:rFonts w:ascii="Times New Roman" w:eastAsia="Times New Roman" w:hAnsi="Times New Roman" w:cs="Times New Roman"/>
          <w:sz w:val="36"/>
          <w:szCs w:val="36"/>
          <w:u w:val="single"/>
        </w:rPr>
      </w:pPr>
    </w:p>
    <w:p w14:paraId="032B877C" w14:textId="77777777" w:rsidR="00B95271" w:rsidRDefault="00B95271" w:rsidP="00B95271">
      <w:pPr>
        <w:ind w:left="2880"/>
        <w:rPr>
          <w:rFonts w:ascii="Times New Roman" w:eastAsia="Times New Roman" w:hAnsi="Times New Roman" w:cs="Times New Roman"/>
          <w:sz w:val="36"/>
          <w:szCs w:val="36"/>
          <w:u w:val="single"/>
        </w:rPr>
      </w:pPr>
    </w:p>
    <w:p w14:paraId="42469459" w14:textId="77777777" w:rsidR="00B95271" w:rsidRDefault="00B95271" w:rsidP="00B95271">
      <w:pPr>
        <w:ind w:left="2880"/>
        <w:rPr>
          <w:rFonts w:ascii="Times New Roman" w:eastAsia="Times New Roman" w:hAnsi="Times New Roman" w:cs="Times New Roman"/>
          <w:sz w:val="36"/>
          <w:szCs w:val="36"/>
          <w:u w:val="single"/>
        </w:rPr>
      </w:pPr>
    </w:p>
    <w:p w14:paraId="2576C76B" w14:textId="77777777" w:rsidR="00B95271" w:rsidRDefault="00B95271" w:rsidP="00B95271">
      <w:pPr>
        <w:ind w:left="2880"/>
        <w:rPr>
          <w:rFonts w:ascii="Times New Roman" w:eastAsia="Times New Roman" w:hAnsi="Times New Roman" w:cs="Times New Roman"/>
          <w:sz w:val="36"/>
          <w:szCs w:val="36"/>
          <w:u w:val="single"/>
        </w:rPr>
      </w:pPr>
    </w:p>
    <w:p w14:paraId="2CD4D289" w14:textId="6CB2BD0B" w:rsidR="00B95271" w:rsidRDefault="00B95271" w:rsidP="00B95271">
      <w:pPr>
        <w:ind w:left="2880"/>
        <w:rPr>
          <w:rFonts w:ascii="Times New Roman" w:eastAsia="Times New Roman" w:hAnsi="Times New Roman" w:cs="Times New Roman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sz w:val="36"/>
          <w:szCs w:val="36"/>
          <w:u w:val="single"/>
        </w:rPr>
        <w:lastRenderedPageBreak/>
        <w:t>Potențiometru</w:t>
      </w:r>
    </w:p>
    <w:p w14:paraId="5879ACB6" w14:textId="77ADD5C0" w:rsidR="0092420D" w:rsidRPr="0092420D" w:rsidRDefault="00CF0EA4" w:rsidP="0092420D">
      <w:pPr>
        <w:rPr>
          <w:rFonts w:ascii="Times New Roman" w:eastAsia="Times New Roman" w:hAnsi="Times New Roman" w:cs="Times New Roman"/>
          <w:sz w:val="36"/>
          <w:szCs w:val="36"/>
        </w:rPr>
      </w:pPr>
      <w:r w:rsidRPr="0092420D">
        <w:rPr>
          <w:rFonts w:ascii="Times New Roman" w:eastAsia="Times New Roman" w:hAnsi="Times New Roman" w:cs="Times New Roman"/>
          <w:noProof/>
          <w:sz w:val="36"/>
          <w:szCs w:val="36"/>
          <w:u w:val="single"/>
        </w:rPr>
        <w:drawing>
          <wp:anchor distT="0" distB="0" distL="114300" distR="114300" simplePos="0" relativeHeight="251667456" behindDoc="0" locked="0" layoutInCell="1" allowOverlap="1" wp14:anchorId="64A4B248" wp14:editId="66C08025">
            <wp:simplePos x="0" y="0"/>
            <wp:positionH relativeFrom="column">
              <wp:posOffset>3962400</wp:posOffset>
            </wp:positionH>
            <wp:positionV relativeFrom="paragraph">
              <wp:posOffset>63500</wp:posOffset>
            </wp:positionV>
            <wp:extent cx="2186940" cy="3217023"/>
            <wp:effectExtent l="0" t="635" r="3175" b="3175"/>
            <wp:wrapNone/>
            <wp:docPr id="500464922" name="Picture 1" descr="A picture containing clock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64922" name="Picture 1" descr="A picture containing clock, circ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3217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7B99E" w14:textId="0AAFD710" w:rsidR="0092420D" w:rsidRPr="0092420D" w:rsidRDefault="0092420D" w:rsidP="009242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7ECFC59" w14:textId="7290AB03" w:rsidR="0092420D" w:rsidRPr="0092420D" w:rsidRDefault="0092420D" w:rsidP="0092420D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36"/>
          <w:szCs w:val="36"/>
          <w:u w:val="single"/>
        </w:rPr>
      </w:pPr>
      <w:r w:rsidRPr="0092420D">
        <w:rPr>
          <w:rFonts w:ascii="Times New Roman" w:eastAsia="Times New Roman" w:hAnsi="Times New Roman" w:cs="Times New Roman"/>
          <w:sz w:val="32"/>
          <w:szCs w:val="32"/>
        </w:rPr>
        <w:t>Folosit pentru a vedea starea motorului</w:t>
      </w:r>
    </w:p>
    <w:p w14:paraId="04263719" w14:textId="7C82EB62" w:rsidR="0092420D" w:rsidRDefault="0092420D" w:rsidP="0092420D">
      <w:pPr>
        <w:pStyle w:val="ListParagraph"/>
        <w:numPr>
          <w:ilvl w:val="1"/>
          <w:numId w:val="9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92420D">
        <w:rPr>
          <w:rFonts w:ascii="Times New Roman" w:eastAsia="Times New Roman" w:hAnsi="Times New Roman" w:cs="Times New Roman"/>
          <w:sz w:val="32"/>
          <w:szCs w:val="32"/>
        </w:rPr>
        <w:t>0-30% - oprit</w:t>
      </w:r>
    </w:p>
    <w:p w14:paraId="4624FC76" w14:textId="5F170412" w:rsidR="0092420D" w:rsidRDefault="0092420D" w:rsidP="0092420D">
      <w:pPr>
        <w:pStyle w:val="ListParagraph"/>
        <w:numPr>
          <w:ilvl w:val="1"/>
          <w:numId w:val="9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3</w:t>
      </w:r>
      <w:r w:rsidR="00897AA5">
        <w:rPr>
          <w:rFonts w:ascii="Times New Roman" w:eastAsia="Times New Roman" w:hAnsi="Times New Roman" w:cs="Times New Roman"/>
          <w:sz w:val="32"/>
          <w:szCs w:val="32"/>
        </w:rPr>
        <w:t>1</w:t>
      </w:r>
      <w:r>
        <w:rPr>
          <w:rFonts w:ascii="Times New Roman" w:eastAsia="Times New Roman" w:hAnsi="Times New Roman" w:cs="Times New Roman"/>
          <w:sz w:val="32"/>
          <w:szCs w:val="32"/>
        </w:rPr>
        <w:t>-60% - accesorii</w:t>
      </w:r>
    </w:p>
    <w:p w14:paraId="3488F226" w14:textId="663E04FB" w:rsidR="0092420D" w:rsidRDefault="0092420D" w:rsidP="0092420D">
      <w:pPr>
        <w:pStyle w:val="ListParagraph"/>
        <w:numPr>
          <w:ilvl w:val="1"/>
          <w:numId w:val="9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6</w:t>
      </w:r>
      <w:r w:rsidR="00897AA5">
        <w:rPr>
          <w:rFonts w:ascii="Times New Roman" w:eastAsia="Times New Roman" w:hAnsi="Times New Roman" w:cs="Times New Roman"/>
          <w:sz w:val="32"/>
          <w:szCs w:val="32"/>
        </w:rPr>
        <w:t>1</w:t>
      </w:r>
      <w:r>
        <w:rPr>
          <w:rFonts w:ascii="Times New Roman" w:eastAsia="Times New Roman" w:hAnsi="Times New Roman" w:cs="Times New Roman"/>
          <w:sz w:val="32"/>
          <w:szCs w:val="32"/>
        </w:rPr>
        <w:t>-100% - pornit</w:t>
      </w:r>
    </w:p>
    <w:p w14:paraId="5AF4A705" w14:textId="77777777" w:rsidR="00CF0EA4" w:rsidRDefault="00CF0EA4" w:rsidP="00CF0EA4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BBA9D31" w14:textId="054A0D73" w:rsidR="00CF0EA4" w:rsidRDefault="00CF0EA4" w:rsidP="00CF0EA4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AA06BC2" w14:textId="77777777" w:rsidR="00CF0EA4" w:rsidRDefault="00CF0EA4" w:rsidP="00CF0EA4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C044E7A" w14:textId="75AF55FF" w:rsidR="00CF0EA4" w:rsidRDefault="00CF0EA4" w:rsidP="00CF0EA4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89592E4" w14:textId="77777777" w:rsidR="00CF0EA4" w:rsidRDefault="00CF0EA4" w:rsidP="00CF0EA4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12BA3D7" w14:textId="77777777" w:rsidR="00CF0EA4" w:rsidRDefault="00CF0EA4" w:rsidP="00CF0EA4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B68354F" w14:textId="6FEFE50F" w:rsidR="00CF0EA4" w:rsidRDefault="00CF0EA4" w:rsidP="00CF0EA4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CD2C54E" w14:textId="0F979A5D" w:rsidR="00CF0EA4" w:rsidRDefault="00CF0EA4" w:rsidP="00CF0EA4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E02EF0E" w14:textId="1F00F1F4" w:rsidR="00CF0EA4" w:rsidRPr="00CF0EA4" w:rsidRDefault="00CF0EA4" w:rsidP="00CF0EA4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49DC1DC" w14:textId="21DD131A" w:rsidR="0092420D" w:rsidRDefault="00CF0EA4" w:rsidP="00CF0EA4">
      <w:pPr>
        <w:ind w:left="2880" w:firstLine="720"/>
        <w:rPr>
          <w:rFonts w:ascii="Times New Roman" w:eastAsia="Times New Roman" w:hAnsi="Times New Roman" w:cs="Times New Roman"/>
          <w:sz w:val="36"/>
          <w:szCs w:val="36"/>
          <w:u w:val="single"/>
        </w:rPr>
      </w:pPr>
      <w:r w:rsidRPr="00CF0EA4">
        <w:rPr>
          <w:rFonts w:ascii="Times New Roman" w:eastAsia="Times New Roman" w:hAnsi="Times New Roman" w:cs="Times New Roman"/>
          <w:sz w:val="36"/>
          <w:szCs w:val="36"/>
          <w:u w:val="single"/>
        </w:rPr>
        <w:t>LED</w:t>
      </w:r>
    </w:p>
    <w:p w14:paraId="0A1A7661" w14:textId="7C2194B9" w:rsidR="00CF0EA4" w:rsidRDefault="00CF0EA4" w:rsidP="00CF0EA4">
      <w:pPr>
        <w:ind w:left="2880" w:firstLine="720"/>
        <w:rPr>
          <w:rFonts w:ascii="Times New Roman" w:eastAsia="Times New Roman" w:hAnsi="Times New Roman" w:cs="Times New Roman"/>
          <w:sz w:val="36"/>
          <w:szCs w:val="36"/>
          <w:u w:val="single"/>
        </w:rPr>
      </w:pPr>
    </w:p>
    <w:p w14:paraId="02945C3D" w14:textId="496B9BAE" w:rsidR="00CF0EA4" w:rsidRDefault="00CF0EA4" w:rsidP="00CF0EA4">
      <w:pPr>
        <w:ind w:left="2880" w:firstLine="720"/>
        <w:rPr>
          <w:rFonts w:ascii="Times New Roman" w:eastAsia="Times New Roman" w:hAnsi="Times New Roman" w:cs="Times New Roman"/>
          <w:sz w:val="36"/>
          <w:szCs w:val="36"/>
          <w:u w:val="single"/>
        </w:rPr>
      </w:pPr>
    </w:p>
    <w:p w14:paraId="328E7292" w14:textId="2F5381E8" w:rsidR="00CF0EA4" w:rsidRDefault="00060DD8" w:rsidP="00CF0EA4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  <w:r w:rsidRPr="00CF0EA4">
        <w:rPr>
          <w:rFonts w:ascii="Times New Roman" w:eastAsia="Times New Roman" w:hAnsi="Times New Roman" w:cs="Times New Roman"/>
          <w:noProof/>
          <w:sz w:val="36"/>
          <w:szCs w:val="36"/>
          <w:u w:val="single"/>
        </w:rPr>
        <w:drawing>
          <wp:anchor distT="0" distB="0" distL="114300" distR="114300" simplePos="0" relativeHeight="251668480" behindDoc="0" locked="0" layoutInCell="1" allowOverlap="1" wp14:anchorId="15E3157C" wp14:editId="0862F580">
            <wp:simplePos x="0" y="0"/>
            <wp:positionH relativeFrom="column">
              <wp:posOffset>4876800</wp:posOffset>
            </wp:positionH>
            <wp:positionV relativeFrom="paragraph">
              <wp:posOffset>10795</wp:posOffset>
            </wp:positionV>
            <wp:extent cx="1362265" cy="2105319"/>
            <wp:effectExtent l="0" t="0" r="9525" b="9525"/>
            <wp:wrapNone/>
            <wp:docPr id="1970273110" name="Picture 1" descr="A picture containing de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73110" name="Picture 1" descr="A picture containing design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59240" w14:textId="6EF74300" w:rsidR="00CF0EA4" w:rsidRDefault="00CF0EA4" w:rsidP="00CF0EA4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Folosit pentru a vedea starea funcției de</w:t>
      </w:r>
    </w:p>
    <w:p w14:paraId="6AB5D6EA" w14:textId="7E51D65A" w:rsidR="00CF0EA4" w:rsidRDefault="00CF0EA4" w:rsidP="00CF0EA4">
      <w:pPr>
        <w:pStyle w:val="ListParagrap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parcare</w:t>
      </w:r>
    </w:p>
    <w:p w14:paraId="6792E935" w14:textId="2607A54B" w:rsidR="00CF0EA4" w:rsidRDefault="00CF0EA4" w:rsidP="00CF0EA4">
      <w:pPr>
        <w:pStyle w:val="ListParagraph"/>
        <w:numPr>
          <w:ilvl w:val="1"/>
          <w:numId w:val="9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Când e pornit funcția parcare e oprită</w:t>
      </w:r>
    </w:p>
    <w:p w14:paraId="1E6E6F4F" w14:textId="672AE54C" w:rsidR="00CF0EA4" w:rsidRDefault="00CF0EA4" w:rsidP="00CF0EA4">
      <w:pPr>
        <w:pStyle w:val="ListParagraph"/>
        <w:numPr>
          <w:ilvl w:val="1"/>
          <w:numId w:val="9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Când e oprit funcția de parcare e pornită</w:t>
      </w:r>
    </w:p>
    <w:p w14:paraId="143A321F" w14:textId="77777777" w:rsidR="00CF0EA4" w:rsidRDefault="00CF0EA4" w:rsidP="00CF0EA4">
      <w:pPr>
        <w:pStyle w:val="ListParagraph"/>
        <w:rPr>
          <w:rFonts w:ascii="Times New Roman" w:eastAsia="Times New Roman" w:hAnsi="Times New Roman" w:cs="Times New Roman"/>
          <w:sz w:val="36"/>
          <w:szCs w:val="36"/>
        </w:rPr>
      </w:pPr>
    </w:p>
    <w:p w14:paraId="2D8B3705" w14:textId="77777777" w:rsidR="00CF0EA4" w:rsidRDefault="00CF0EA4" w:rsidP="00CF0EA4">
      <w:pPr>
        <w:pStyle w:val="ListParagraph"/>
        <w:rPr>
          <w:rFonts w:ascii="Times New Roman" w:eastAsia="Times New Roman" w:hAnsi="Times New Roman" w:cs="Times New Roman"/>
          <w:sz w:val="36"/>
          <w:szCs w:val="36"/>
        </w:rPr>
      </w:pPr>
    </w:p>
    <w:p w14:paraId="18D33AA1" w14:textId="77777777" w:rsidR="00060DD8" w:rsidRDefault="00060DD8" w:rsidP="00CF0EA4">
      <w:pPr>
        <w:pStyle w:val="ListParagraph"/>
        <w:rPr>
          <w:rFonts w:ascii="Times New Roman" w:eastAsia="Times New Roman" w:hAnsi="Times New Roman" w:cs="Times New Roman"/>
          <w:sz w:val="36"/>
          <w:szCs w:val="36"/>
        </w:rPr>
      </w:pPr>
    </w:p>
    <w:p w14:paraId="2591BAC4" w14:textId="77777777" w:rsidR="00060DD8" w:rsidRDefault="00060DD8" w:rsidP="00CF0EA4">
      <w:pPr>
        <w:pStyle w:val="ListParagraph"/>
        <w:rPr>
          <w:rFonts w:ascii="Times New Roman" w:eastAsia="Times New Roman" w:hAnsi="Times New Roman" w:cs="Times New Roman"/>
          <w:sz w:val="36"/>
          <w:szCs w:val="36"/>
        </w:rPr>
      </w:pPr>
    </w:p>
    <w:p w14:paraId="15AFE3AD" w14:textId="77777777" w:rsidR="00060DD8" w:rsidRDefault="00060DD8" w:rsidP="00CF0EA4">
      <w:pPr>
        <w:pStyle w:val="ListParagraph"/>
        <w:rPr>
          <w:rFonts w:ascii="Times New Roman" w:eastAsia="Times New Roman" w:hAnsi="Times New Roman" w:cs="Times New Roman"/>
          <w:sz w:val="36"/>
          <w:szCs w:val="36"/>
        </w:rPr>
      </w:pPr>
    </w:p>
    <w:p w14:paraId="74B3C440" w14:textId="77777777" w:rsidR="00060DD8" w:rsidRDefault="00060DD8" w:rsidP="00CF0EA4">
      <w:pPr>
        <w:pStyle w:val="ListParagraph"/>
        <w:rPr>
          <w:rFonts w:ascii="Times New Roman" w:eastAsia="Times New Roman" w:hAnsi="Times New Roman" w:cs="Times New Roman"/>
          <w:sz w:val="36"/>
          <w:szCs w:val="36"/>
        </w:rPr>
      </w:pPr>
    </w:p>
    <w:p w14:paraId="5F290ED2" w14:textId="77777777" w:rsidR="00060DD8" w:rsidRDefault="00060DD8" w:rsidP="00CF0EA4">
      <w:pPr>
        <w:pStyle w:val="ListParagraph"/>
        <w:rPr>
          <w:rFonts w:ascii="Times New Roman" w:eastAsia="Times New Roman" w:hAnsi="Times New Roman" w:cs="Times New Roman"/>
          <w:sz w:val="36"/>
          <w:szCs w:val="36"/>
        </w:rPr>
      </w:pPr>
    </w:p>
    <w:p w14:paraId="090E92F6" w14:textId="04D7709C" w:rsidR="00060DD8" w:rsidRDefault="00060DD8" w:rsidP="00060DD8">
      <w:pPr>
        <w:ind w:left="2880" w:firstLine="720"/>
        <w:rPr>
          <w:rFonts w:ascii="Times New Roman" w:eastAsia="Times New Roman" w:hAnsi="Times New Roman" w:cs="Times New Roman"/>
          <w:sz w:val="36"/>
          <w:szCs w:val="36"/>
          <w:u w:val="single"/>
        </w:rPr>
      </w:pPr>
      <w:r w:rsidRPr="00060DD8">
        <w:rPr>
          <w:rFonts w:ascii="Times New Roman" w:eastAsia="Times New Roman" w:hAnsi="Times New Roman" w:cs="Times New Roman"/>
          <w:noProof/>
          <w:sz w:val="36"/>
          <w:szCs w:val="36"/>
          <w:u w:val="single"/>
        </w:rPr>
        <w:drawing>
          <wp:anchor distT="0" distB="0" distL="114300" distR="114300" simplePos="0" relativeHeight="251669504" behindDoc="0" locked="0" layoutInCell="1" allowOverlap="1" wp14:anchorId="410B6068" wp14:editId="28FCCAC3">
            <wp:simplePos x="0" y="0"/>
            <wp:positionH relativeFrom="column">
              <wp:posOffset>1813877</wp:posOffset>
            </wp:positionH>
            <wp:positionV relativeFrom="paragraph">
              <wp:posOffset>32703</wp:posOffset>
            </wp:positionV>
            <wp:extent cx="1933845" cy="4677428"/>
            <wp:effectExtent l="0" t="317" r="9207" b="9208"/>
            <wp:wrapNone/>
            <wp:docPr id="23358048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8048" name="Picture 1" descr="A picture containing screensho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33845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0DD8">
        <w:rPr>
          <w:rFonts w:ascii="Times New Roman" w:eastAsia="Times New Roman" w:hAnsi="Times New Roman" w:cs="Times New Roman"/>
          <w:sz w:val="36"/>
          <w:szCs w:val="36"/>
          <w:u w:val="single"/>
        </w:rPr>
        <w:t>Buton</w:t>
      </w:r>
    </w:p>
    <w:p w14:paraId="6C84A297" w14:textId="1D99C1E0" w:rsidR="00060DD8" w:rsidRDefault="00060DD8" w:rsidP="00060DD8">
      <w:pPr>
        <w:rPr>
          <w:rFonts w:ascii="Times New Roman" w:eastAsia="Times New Roman" w:hAnsi="Times New Roman" w:cs="Times New Roman"/>
          <w:sz w:val="36"/>
          <w:szCs w:val="36"/>
          <w:u w:val="single"/>
        </w:rPr>
      </w:pPr>
    </w:p>
    <w:p w14:paraId="3F3C5F28" w14:textId="0E3AE7B3" w:rsidR="00060DD8" w:rsidRDefault="00060DD8" w:rsidP="00060DD8">
      <w:pPr>
        <w:rPr>
          <w:rFonts w:ascii="Times New Roman" w:eastAsia="Times New Roman" w:hAnsi="Times New Roman" w:cs="Times New Roman"/>
          <w:sz w:val="36"/>
          <w:szCs w:val="36"/>
          <w:u w:val="single"/>
        </w:rPr>
      </w:pPr>
    </w:p>
    <w:p w14:paraId="4A89E231" w14:textId="1400338B" w:rsidR="00060DD8" w:rsidRDefault="00060DD8" w:rsidP="00060DD8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36"/>
          <w:szCs w:val="36"/>
        </w:rPr>
      </w:pPr>
      <w:r w:rsidRPr="00060DD8">
        <w:rPr>
          <w:rFonts w:ascii="Times New Roman" w:eastAsia="Times New Roman" w:hAnsi="Times New Roman" w:cs="Times New Roman"/>
          <w:sz w:val="36"/>
          <w:szCs w:val="36"/>
        </w:rPr>
        <w:t>Folosit pentru a porni/opri funcția de parcare</w:t>
      </w:r>
    </w:p>
    <w:p w14:paraId="0748013A" w14:textId="77777777" w:rsidR="00060DD8" w:rsidRDefault="00060DD8" w:rsidP="00060DD8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ABAF179" w14:textId="77777777" w:rsidR="00060DD8" w:rsidRDefault="00060DD8" w:rsidP="00060DD8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06CF0A7" w14:textId="77777777" w:rsidR="00060DD8" w:rsidRDefault="00060DD8" w:rsidP="00060DD8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94B635E" w14:textId="77777777" w:rsidR="00060DD8" w:rsidRDefault="00060DD8" w:rsidP="00060DD8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10E7400" w14:textId="77777777" w:rsidR="00060DD8" w:rsidRDefault="00060DD8" w:rsidP="00060DD8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452A409" w14:textId="77777777" w:rsidR="00060DD8" w:rsidRDefault="00060DD8" w:rsidP="00060DD8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D46DFEA" w14:textId="77777777" w:rsidR="00060DD8" w:rsidRDefault="00060DD8" w:rsidP="00060DD8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990A476" w14:textId="77777777" w:rsidR="00060DD8" w:rsidRDefault="00060DD8" w:rsidP="00060DD8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EEFC42B" w14:textId="77777777" w:rsidR="00060DD8" w:rsidRDefault="00060DD8" w:rsidP="00060DD8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6C4D438" w14:textId="77777777" w:rsidR="00060DD8" w:rsidRDefault="00060DD8" w:rsidP="00060DD8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AEA7EBF" w14:textId="0CD91BDB" w:rsidR="00060DD8" w:rsidRDefault="00060DD8" w:rsidP="00060DD8">
      <w:pPr>
        <w:ind w:left="2160" w:firstLine="720"/>
        <w:rPr>
          <w:rFonts w:ascii="Times New Roman" w:eastAsia="Times New Roman" w:hAnsi="Times New Roman" w:cs="Times New Roman"/>
          <w:sz w:val="36"/>
          <w:szCs w:val="36"/>
          <w:u w:val="single"/>
        </w:rPr>
      </w:pPr>
      <w:r w:rsidRPr="00060DD8">
        <w:rPr>
          <w:rFonts w:ascii="Times New Roman" w:eastAsia="Times New Roman" w:hAnsi="Times New Roman" w:cs="Times New Roman"/>
          <w:sz w:val="36"/>
          <w:szCs w:val="36"/>
          <w:u w:val="single"/>
        </w:rPr>
        <w:t>Piezo (buzzer)</w:t>
      </w:r>
    </w:p>
    <w:p w14:paraId="72E22FFD" w14:textId="0F3FDF39" w:rsidR="001B7961" w:rsidRPr="001B7961" w:rsidRDefault="001B7961" w:rsidP="001B7961">
      <w:pPr>
        <w:rPr>
          <w:rFonts w:ascii="Times New Roman" w:eastAsia="Times New Roman" w:hAnsi="Times New Roman" w:cs="Times New Roman"/>
          <w:sz w:val="36"/>
          <w:szCs w:val="36"/>
          <w:u w:val="single"/>
        </w:rPr>
      </w:pPr>
    </w:p>
    <w:p w14:paraId="697EAEAF" w14:textId="35C4AB14" w:rsidR="00060DD8" w:rsidRDefault="001B7961" w:rsidP="00060DD8">
      <w:pPr>
        <w:rPr>
          <w:rFonts w:ascii="Times New Roman" w:eastAsia="Times New Roman" w:hAnsi="Times New Roman" w:cs="Times New Roman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1C294574" wp14:editId="54E3DC61">
            <wp:simplePos x="0" y="0"/>
            <wp:positionH relativeFrom="margin">
              <wp:align>left</wp:align>
            </wp:positionH>
            <wp:positionV relativeFrom="paragraph">
              <wp:posOffset>248285</wp:posOffset>
            </wp:positionV>
            <wp:extent cx="5731510" cy="3230245"/>
            <wp:effectExtent l="0" t="0" r="2540" b="8255"/>
            <wp:wrapNone/>
            <wp:docPr id="316786232" name="Picture 13" descr="A picture containing text, electronic engineering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86232" name="Picture 13" descr="A picture containing text, electronic engineering, screenshot, electronic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BCE71" w14:textId="156744BC" w:rsidR="00060DD8" w:rsidRDefault="00060DD8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0C5E3D88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0E0BEF13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6979F9F5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7CDFF8DC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3C2D25DF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077E21E1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000D6294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2B044DBA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6ABC9622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10BBD24A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78C3A1FE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6E76FF2B" w14:textId="208F0C21" w:rsidR="001B7961" w:rsidRDefault="001B7961" w:rsidP="001B7961">
      <w:pPr>
        <w:ind w:left="2160" w:firstLine="720"/>
        <w:rPr>
          <w:rFonts w:ascii="Times New Roman" w:eastAsia="Times New Roman" w:hAnsi="Times New Roman" w:cs="Times New Roman"/>
          <w:sz w:val="36"/>
          <w:szCs w:val="36"/>
          <w:u w:val="single"/>
        </w:rPr>
      </w:pPr>
      <w:r w:rsidRPr="001B7961">
        <w:rPr>
          <w:rFonts w:ascii="Times New Roman" w:eastAsia="Times New Roman" w:hAnsi="Times New Roman" w:cs="Times New Roman"/>
          <w:sz w:val="36"/>
          <w:szCs w:val="36"/>
          <w:u w:val="single"/>
        </w:rPr>
        <w:t>Senzor ultrasonic</w:t>
      </w:r>
    </w:p>
    <w:p w14:paraId="6699FAB7" w14:textId="77777777" w:rsidR="001B7961" w:rsidRDefault="001B7961" w:rsidP="001B7961">
      <w:pPr>
        <w:ind w:left="2160" w:firstLine="720"/>
        <w:rPr>
          <w:rFonts w:ascii="Times New Roman" w:eastAsia="Times New Roman" w:hAnsi="Times New Roman" w:cs="Times New Roman"/>
          <w:sz w:val="36"/>
          <w:szCs w:val="36"/>
          <w:u w:val="single"/>
        </w:rPr>
      </w:pPr>
    </w:p>
    <w:p w14:paraId="3B4FD181" w14:textId="71F952F8" w:rsidR="001B7961" w:rsidRPr="001B7961" w:rsidRDefault="001B7961" w:rsidP="001B7961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36"/>
          <w:szCs w:val="36"/>
        </w:rPr>
      </w:pPr>
      <w:r w:rsidRPr="001B7961">
        <w:rPr>
          <w:rFonts w:ascii="Times New Roman" w:eastAsia="Times New Roman" w:hAnsi="Times New Roman" w:cs="Times New Roman"/>
          <w:sz w:val="36"/>
          <w:szCs w:val="36"/>
        </w:rPr>
        <w:t>Măsoară distanța dintre mașini</w:t>
      </w:r>
    </w:p>
    <w:p w14:paraId="26EB000F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383ABB2C" w14:textId="76E71E9E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  <w14:ligatures w14:val="standardContextual"/>
        </w:rPr>
        <w:drawing>
          <wp:inline distT="0" distB="0" distL="0" distR="0" wp14:anchorId="1B8E9B19" wp14:editId="1DED59D9">
            <wp:extent cx="5731510" cy="3585845"/>
            <wp:effectExtent l="0" t="0" r="2540" b="0"/>
            <wp:docPr id="1080090432" name="Picture 14" descr="A picture containing electronics, electronic engineering, text, electronic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90432" name="Picture 14" descr="A picture containing electronics, electronic engineering, text, electronic componen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CB9C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56C06716" w14:textId="181D1C70" w:rsidR="001B7961" w:rsidRPr="001B7961" w:rsidRDefault="001B7961" w:rsidP="001B7961">
      <w:pPr>
        <w:ind w:left="2160" w:firstLine="720"/>
        <w:rPr>
          <w:rFonts w:ascii="Times New Roman" w:eastAsia="Times New Roman" w:hAnsi="Times New Roman" w:cs="Times New Roman"/>
          <w:sz w:val="36"/>
          <w:szCs w:val="36"/>
          <w:u w:val="single"/>
        </w:rPr>
      </w:pPr>
      <w:r w:rsidRPr="001B7961">
        <w:rPr>
          <w:rFonts w:ascii="Times New Roman" w:eastAsia="Times New Roman" w:hAnsi="Times New Roman" w:cs="Times New Roman"/>
          <w:sz w:val="36"/>
          <w:szCs w:val="36"/>
          <w:u w:val="single"/>
        </w:rPr>
        <w:t>Neopixel strip</w:t>
      </w:r>
    </w:p>
    <w:p w14:paraId="293EBC53" w14:textId="0E234A3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  <w:r w:rsidRPr="001B7961">
        <w:rPr>
          <w:rFonts w:ascii="Times New Roman" w:eastAsia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57E5F4BF" wp14:editId="7F16A121">
            <wp:simplePos x="0" y="0"/>
            <wp:positionH relativeFrom="column">
              <wp:posOffset>815340</wp:posOffset>
            </wp:positionH>
            <wp:positionV relativeFrom="paragraph">
              <wp:posOffset>293370</wp:posOffset>
            </wp:positionV>
            <wp:extent cx="3438525" cy="2811145"/>
            <wp:effectExtent l="0" t="0" r="9525" b="8255"/>
            <wp:wrapNone/>
            <wp:docPr id="223386154" name="Picture 1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86154" name="Picture 1" descr="A close-up of a circuit board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1B417" w14:textId="0045BAFE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69C5FBD4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7BAC16EE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4254D6FF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6EF12F28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7E1F131D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268BB7A6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02EBCCBB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19D7C66A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07C64422" w14:textId="77E5B3E7" w:rsidR="001B7961" w:rsidRDefault="001B7961" w:rsidP="001B7961">
      <w:pPr>
        <w:pStyle w:val="ListParagraph"/>
        <w:numPr>
          <w:ilvl w:val="1"/>
          <w:numId w:val="6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Pini utilizați</w:t>
      </w:r>
    </w:p>
    <w:p w14:paraId="003D69EF" w14:textId="3006F1BF" w:rsidR="00B2538F" w:rsidRDefault="00B2538F" w:rsidP="00B2538F">
      <w:pPr>
        <w:ind w:left="1080"/>
        <w:rPr>
          <w:rFonts w:ascii="Times New Roman" w:eastAsia="Times New Roman" w:hAnsi="Times New Roman" w:cs="Times New Roman"/>
          <w:sz w:val="36"/>
          <w:szCs w:val="36"/>
        </w:rPr>
      </w:pPr>
    </w:p>
    <w:p w14:paraId="0E4332AF" w14:textId="12F818BA" w:rsidR="00B2538F" w:rsidRDefault="00B2538F" w:rsidP="00B2538F">
      <w:pPr>
        <w:ind w:left="1080"/>
        <w:rPr>
          <w:rFonts w:ascii="Times New Roman" w:eastAsia="Times New Roman" w:hAnsi="Times New Roman" w:cs="Times New Roman"/>
          <w:sz w:val="36"/>
          <w:szCs w:val="36"/>
        </w:rPr>
      </w:pPr>
      <w:r w:rsidRPr="00B2538F">
        <w:rPr>
          <w:rFonts w:ascii="Times New Roman" w:eastAsia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02A357BA" wp14:editId="0AEDE5E3">
            <wp:simplePos x="0" y="0"/>
            <wp:positionH relativeFrom="margin">
              <wp:posOffset>60960</wp:posOffset>
            </wp:positionH>
            <wp:positionV relativeFrom="paragraph">
              <wp:posOffset>6350</wp:posOffset>
            </wp:positionV>
            <wp:extent cx="5731510" cy="2811145"/>
            <wp:effectExtent l="0" t="0" r="2540" b="8255"/>
            <wp:wrapNone/>
            <wp:docPr id="226945883" name="Picture 1" descr="A picture containing text, electronic engineering, electronics, circuit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45883" name="Picture 1" descr="A picture containing text, electronic engineering, electronics, circuit componen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115945" w14:textId="1D745546" w:rsidR="00B2538F" w:rsidRDefault="00B2538F" w:rsidP="00B2538F">
      <w:pPr>
        <w:ind w:left="1080"/>
        <w:rPr>
          <w:rFonts w:ascii="Times New Roman" w:eastAsia="Times New Roman" w:hAnsi="Times New Roman" w:cs="Times New Roman"/>
          <w:sz w:val="36"/>
          <w:szCs w:val="36"/>
        </w:rPr>
      </w:pPr>
    </w:p>
    <w:p w14:paraId="01B61219" w14:textId="4308AC0B" w:rsidR="00B2538F" w:rsidRDefault="00B2538F" w:rsidP="00B2538F">
      <w:pPr>
        <w:ind w:left="1080"/>
        <w:rPr>
          <w:rFonts w:ascii="Times New Roman" w:eastAsia="Times New Roman" w:hAnsi="Times New Roman" w:cs="Times New Roman"/>
          <w:sz w:val="36"/>
          <w:szCs w:val="36"/>
        </w:rPr>
      </w:pPr>
    </w:p>
    <w:p w14:paraId="1106B9FB" w14:textId="61052295" w:rsidR="00B2538F" w:rsidRDefault="00B2538F" w:rsidP="00B2538F">
      <w:pPr>
        <w:ind w:left="1080"/>
        <w:rPr>
          <w:rFonts w:ascii="Times New Roman" w:eastAsia="Times New Roman" w:hAnsi="Times New Roman" w:cs="Times New Roman"/>
          <w:sz w:val="36"/>
          <w:szCs w:val="36"/>
        </w:rPr>
      </w:pPr>
    </w:p>
    <w:p w14:paraId="531A942F" w14:textId="03CB9BFB" w:rsidR="00B2538F" w:rsidRDefault="00B2538F" w:rsidP="00B2538F">
      <w:pPr>
        <w:ind w:left="1080"/>
        <w:rPr>
          <w:rFonts w:ascii="Times New Roman" w:eastAsia="Times New Roman" w:hAnsi="Times New Roman" w:cs="Times New Roman"/>
          <w:sz w:val="36"/>
          <w:szCs w:val="36"/>
        </w:rPr>
      </w:pPr>
    </w:p>
    <w:p w14:paraId="2F7DF507" w14:textId="5B48BB73" w:rsidR="00B2538F" w:rsidRDefault="00B2538F" w:rsidP="00B2538F">
      <w:pPr>
        <w:ind w:left="1080"/>
        <w:rPr>
          <w:rFonts w:ascii="Times New Roman" w:eastAsia="Times New Roman" w:hAnsi="Times New Roman" w:cs="Times New Roman"/>
          <w:sz w:val="36"/>
          <w:szCs w:val="36"/>
        </w:rPr>
      </w:pPr>
    </w:p>
    <w:p w14:paraId="0FAB47F4" w14:textId="5619D59A" w:rsidR="00B2538F" w:rsidRDefault="00B2538F" w:rsidP="00B2538F">
      <w:pPr>
        <w:ind w:left="1080"/>
        <w:rPr>
          <w:rFonts w:ascii="Times New Roman" w:eastAsia="Times New Roman" w:hAnsi="Times New Roman" w:cs="Times New Roman"/>
          <w:sz w:val="36"/>
          <w:szCs w:val="36"/>
        </w:rPr>
      </w:pPr>
    </w:p>
    <w:p w14:paraId="05D24520" w14:textId="77777777" w:rsidR="00B2538F" w:rsidRDefault="00B2538F" w:rsidP="00B2538F">
      <w:pPr>
        <w:ind w:left="1080"/>
        <w:rPr>
          <w:rFonts w:ascii="Times New Roman" w:eastAsia="Times New Roman" w:hAnsi="Times New Roman" w:cs="Times New Roman"/>
          <w:sz w:val="36"/>
          <w:szCs w:val="36"/>
        </w:rPr>
      </w:pPr>
    </w:p>
    <w:p w14:paraId="54E734C0" w14:textId="77777777" w:rsidR="00B2538F" w:rsidRDefault="00B2538F" w:rsidP="00B2538F">
      <w:pPr>
        <w:ind w:left="1080"/>
        <w:rPr>
          <w:rFonts w:ascii="Times New Roman" w:eastAsia="Times New Roman" w:hAnsi="Times New Roman" w:cs="Times New Roman"/>
          <w:sz w:val="36"/>
          <w:szCs w:val="36"/>
        </w:rPr>
      </w:pPr>
    </w:p>
    <w:p w14:paraId="6E8A5AF4" w14:textId="7DED7E1A" w:rsidR="00B2538F" w:rsidRDefault="00B2538F" w:rsidP="00B2538F">
      <w:pPr>
        <w:ind w:left="1080"/>
        <w:rPr>
          <w:rFonts w:ascii="Times New Roman" w:eastAsia="Times New Roman" w:hAnsi="Times New Roman" w:cs="Times New Roman"/>
          <w:sz w:val="36"/>
          <w:szCs w:val="36"/>
        </w:rPr>
      </w:pPr>
    </w:p>
    <w:p w14:paraId="6CE6271C" w14:textId="5FAB22E0" w:rsidR="00B2538F" w:rsidRDefault="00B2538F" w:rsidP="00B2538F">
      <w:pPr>
        <w:ind w:left="1080"/>
        <w:rPr>
          <w:rFonts w:ascii="Times New Roman" w:eastAsia="Times New Roman" w:hAnsi="Times New Roman" w:cs="Times New Roman"/>
          <w:sz w:val="36"/>
          <w:szCs w:val="36"/>
        </w:rPr>
      </w:pPr>
    </w:p>
    <w:p w14:paraId="3A608BA5" w14:textId="71594FBB" w:rsidR="0061693B" w:rsidRDefault="00B2538F" w:rsidP="0061693B">
      <w:pPr>
        <w:ind w:left="108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1693B">
        <w:rPr>
          <w:rFonts w:ascii="Times New Roman" w:eastAsia="Times New Roman" w:hAnsi="Times New Roman" w:cs="Times New Roman"/>
          <w:sz w:val="32"/>
          <w:szCs w:val="32"/>
        </w:rPr>
        <w:t>LED RGB (D1)</w:t>
      </w:r>
      <w:r w:rsidRPr="0061693B"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 w:rsidR="0061693B">
        <w:rPr>
          <w:rFonts w:ascii="Times New Roman" w:eastAsia="Times New Roman" w:hAnsi="Times New Roman" w:cs="Times New Roman"/>
          <w:sz w:val="32"/>
          <w:szCs w:val="32"/>
          <w:lang w:val="en-US"/>
        </w:rPr>
        <w:tab/>
      </w:r>
    </w:p>
    <w:p w14:paraId="6B21F592" w14:textId="452068C5" w:rsidR="0061693B" w:rsidRDefault="0061693B" w:rsidP="0061693B">
      <w:pPr>
        <w:pStyle w:val="ListParagraph"/>
        <w:numPr>
          <w:ilvl w:val="2"/>
          <w:numId w:val="9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PIN_RED      = 13</w:t>
      </w:r>
    </w:p>
    <w:p w14:paraId="3E3426E9" w14:textId="1C8A0856" w:rsidR="0061693B" w:rsidRDefault="0061693B" w:rsidP="0061693B">
      <w:pPr>
        <w:pStyle w:val="ListParagraph"/>
        <w:numPr>
          <w:ilvl w:val="2"/>
          <w:numId w:val="9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PIN_BLUE    = 12</w:t>
      </w:r>
    </w:p>
    <w:p w14:paraId="223FAA0D" w14:textId="636D80B7" w:rsidR="0061693B" w:rsidRPr="0061693B" w:rsidRDefault="0061693B" w:rsidP="0061693B">
      <w:pPr>
        <w:pStyle w:val="ListParagraph"/>
        <w:numPr>
          <w:ilvl w:val="2"/>
          <w:numId w:val="9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PIN_GREEN = 11 </w:t>
      </w:r>
    </w:p>
    <w:p w14:paraId="11C9B2E2" w14:textId="1442D6E0" w:rsidR="0061693B" w:rsidRDefault="0061693B" w:rsidP="00B2538F">
      <w:pPr>
        <w:ind w:left="72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POTENȚIOMETRU (Rpot1):</w:t>
      </w:r>
    </w:p>
    <w:p w14:paraId="32EC8FAA" w14:textId="5A24F79D" w:rsidR="0061693B" w:rsidRPr="00642938" w:rsidRDefault="00642938" w:rsidP="0061693B">
      <w:pPr>
        <w:pStyle w:val="ListParagraph"/>
        <w:numPr>
          <w:ilvl w:val="2"/>
          <w:numId w:val="9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POTENTIOMETER_PIN = A5 </w:t>
      </w:r>
      <w:r w:rsidRPr="0064293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(are </w:t>
      </w:r>
      <w:proofErr w:type="spellStart"/>
      <w:r w:rsidRPr="00642938">
        <w:rPr>
          <w:rFonts w:ascii="Times New Roman" w:eastAsia="Times New Roman" w:hAnsi="Times New Roman" w:cs="Times New Roman"/>
          <w:sz w:val="28"/>
          <w:szCs w:val="28"/>
          <w:lang w:val="en-US"/>
        </w:rPr>
        <w:t>valori</w:t>
      </w:r>
      <w:proofErr w:type="spellEnd"/>
      <w:r w:rsidRPr="0064293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î</w:t>
      </w:r>
      <w:r w:rsidRPr="00642938">
        <w:rPr>
          <w:rFonts w:ascii="Times New Roman" w:eastAsia="Times New Roman" w:hAnsi="Times New Roman" w:cs="Times New Roman"/>
          <w:sz w:val="28"/>
          <w:szCs w:val="28"/>
          <w:lang w:val="en-US"/>
        </w:rPr>
        <w:t>ntre</w:t>
      </w:r>
      <w:proofErr w:type="spellEnd"/>
      <w:r w:rsidRPr="0064293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0-1023)</w:t>
      </w:r>
    </w:p>
    <w:p w14:paraId="2F3EAFEF" w14:textId="0F15B1F8" w:rsidR="00642938" w:rsidRDefault="00642938" w:rsidP="00642938">
      <w:pPr>
        <w:ind w:left="72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RED LED/Parking led (D2):</w:t>
      </w:r>
    </w:p>
    <w:p w14:paraId="2C683961" w14:textId="31F5FB41" w:rsidR="00642938" w:rsidRDefault="00642938" w:rsidP="00642938">
      <w:pPr>
        <w:pStyle w:val="ListParagraph"/>
        <w:numPr>
          <w:ilvl w:val="2"/>
          <w:numId w:val="9"/>
        </w:numPr>
        <w:rPr>
          <w:rFonts w:ascii="Times New Roman" w:eastAsia="Times New Roman" w:hAnsi="Times New Roman" w:cs="Times New Roman"/>
          <w:sz w:val="32"/>
          <w:szCs w:val="32"/>
          <w:lang w:val="en-GB"/>
        </w:rPr>
      </w:pPr>
      <w:r>
        <w:rPr>
          <w:rFonts w:ascii="Times New Roman" w:eastAsia="Times New Roman" w:hAnsi="Times New Roman" w:cs="Times New Roman"/>
          <w:sz w:val="32"/>
          <w:szCs w:val="32"/>
          <w:lang w:val="en-GB"/>
        </w:rPr>
        <w:t>PIN_PARKING_LED = 6</w:t>
      </w:r>
    </w:p>
    <w:p w14:paraId="1E7428B5" w14:textId="6287D4AF" w:rsidR="00805856" w:rsidRDefault="00805856" w:rsidP="00805856">
      <w:pPr>
        <w:pStyle w:val="ListParagraph"/>
        <w:rPr>
          <w:rFonts w:ascii="Times New Roman" w:eastAsia="Times New Roman" w:hAnsi="Times New Roman" w:cs="Times New Roman"/>
          <w:sz w:val="32"/>
          <w:szCs w:val="32"/>
          <w:lang w:val="en-GB"/>
        </w:rPr>
      </w:pPr>
      <w:r>
        <w:rPr>
          <w:rFonts w:ascii="Times New Roman" w:eastAsia="Times New Roman" w:hAnsi="Times New Roman" w:cs="Times New Roman"/>
          <w:sz w:val="32"/>
          <w:szCs w:val="32"/>
          <w:lang w:val="en-GB"/>
        </w:rPr>
        <w:t xml:space="preserve">    BUTTON (S1):</w:t>
      </w:r>
    </w:p>
    <w:p w14:paraId="185ACBE0" w14:textId="37ACC89C" w:rsidR="00805856" w:rsidRDefault="00805856" w:rsidP="00805856">
      <w:pPr>
        <w:pStyle w:val="ListParagraph"/>
        <w:numPr>
          <w:ilvl w:val="2"/>
          <w:numId w:val="9"/>
        </w:numPr>
        <w:rPr>
          <w:rFonts w:ascii="Times New Roman" w:eastAsia="Times New Roman" w:hAnsi="Times New Roman" w:cs="Times New Roman"/>
          <w:sz w:val="32"/>
          <w:szCs w:val="32"/>
          <w:lang w:val="en-GB"/>
        </w:rPr>
      </w:pPr>
      <w:r>
        <w:rPr>
          <w:rFonts w:ascii="Times New Roman" w:eastAsia="Times New Roman" w:hAnsi="Times New Roman" w:cs="Times New Roman"/>
          <w:sz w:val="32"/>
          <w:szCs w:val="32"/>
          <w:lang w:val="en-GB"/>
        </w:rPr>
        <w:t>PARKING_BUTTON = 3</w:t>
      </w:r>
    </w:p>
    <w:p w14:paraId="52AD1600" w14:textId="32148262" w:rsidR="00805856" w:rsidRDefault="00805856" w:rsidP="00805856">
      <w:pPr>
        <w:ind w:left="720"/>
        <w:rPr>
          <w:rFonts w:ascii="Times New Roman" w:eastAsia="Times New Roman" w:hAnsi="Times New Roman" w:cs="Times New Roman"/>
          <w:sz w:val="32"/>
          <w:szCs w:val="32"/>
          <w:lang w:val="en-GB"/>
        </w:rPr>
      </w:pPr>
      <w:r>
        <w:rPr>
          <w:rFonts w:ascii="Times New Roman" w:eastAsia="Times New Roman" w:hAnsi="Times New Roman" w:cs="Times New Roman"/>
          <w:sz w:val="32"/>
          <w:szCs w:val="32"/>
          <w:lang w:val="en-GB"/>
        </w:rPr>
        <w:t xml:space="preserve">    PIEZO/BUZZER (PIZEZO1):</w:t>
      </w:r>
    </w:p>
    <w:p w14:paraId="7A108B31" w14:textId="4325CAC8" w:rsidR="00805856" w:rsidRDefault="00805856" w:rsidP="00805856">
      <w:pPr>
        <w:pStyle w:val="ListParagraph"/>
        <w:numPr>
          <w:ilvl w:val="2"/>
          <w:numId w:val="9"/>
        </w:numPr>
        <w:rPr>
          <w:rFonts w:ascii="Times New Roman" w:eastAsia="Times New Roman" w:hAnsi="Times New Roman" w:cs="Times New Roman"/>
          <w:sz w:val="32"/>
          <w:szCs w:val="32"/>
          <w:lang w:val="en-GB"/>
        </w:rPr>
      </w:pPr>
      <w:r>
        <w:rPr>
          <w:rFonts w:ascii="Times New Roman" w:eastAsia="Times New Roman" w:hAnsi="Times New Roman" w:cs="Times New Roman"/>
          <w:sz w:val="32"/>
          <w:szCs w:val="32"/>
          <w:lang w:val="en-GB"/>
        </w:rPr>
        <w:t>BUZZER_PIN = 4</w:t>
      </w:r>
    </w:p>
    <w:p w14:paraId="00EDFDF1" w14:textId="25A287E5" w:rsidR="009F0F99" w:rsidRDefault="009F0F99" w:rsidP="009F0F99">
      <w:pPr>
        <w:ind w:left="720"/>
        <w:rPr>
          <w:rFonts w:ascii="Times New Roman" w:eastAsia="Times New Roman" w:hAnsi="Times New Roman" w:cs="Times New Roman"/>
          <w:sz w:val="32"/>
          <w:szCs w:val="32"/>
          <w:lang w:val="en-GB"/>
        </w:rPr>
      </w:pPr>
      <w:r>
        <w:rPr>
          <w:rFonts w:ascii="Times New Roman" w:eastAsia="Times New Roman" w:hAnsi="Times New Roman" w:cs="Times New Roman"/>
          <w:sz w:val="32"/>
          <w:szCs w:val="32"/>
          <w:lang w:val="en-GB"/>
        </w:rPr>
        <w:t xml:space="preserve">    ULTRASONIC SENSOR (PING1): </w:t>
      </w:r>
    </w:p>
    <w:p w14:paraId="395921F3" w14:textId="37377130" w:rsidR="009F0F99" w:rsidRDefault="009F0F99" w:rsidP="009F0F99">
      <w:pPr>
        <w:pStyle w:val="ListParagraph"/>
        <w:numPr>
          <w:ilvl w:val="2"/>
          <w:numId w:val="9"/>
        </w:numPr>
        <w:rPr>
          <w:rFonts w:ascii="Times New Roman" w:eastAsia="Times New Roman" w:hAnsi="Times New Roman" w:cs="Times New Roman"/>
          <w:sz w:val="32"/>
          <w:szCs w:val="32"/>
          <w:lang w:val="en-GB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en-GB"/>
        </w:rPr>
        <w:t>TriggerPin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val="en-GB"/>
        </w:rPr>
        <w:t xml:space="preserve"> = 7</w:t>
      </w:r>
    </w:p>
    <w:p w14:paraId="02C82F8A" w14:textId="1A728F59" w:rsidR="009F0F99" w:rsidRDefault="009F0F99" w:rsidP="009F0F99">
      <w:pPr>
        <w:ind w:left="720"/>
        <w:rPr>
          <w:rFonts w:ascii="Times New Roman" w:eastAsia="Times New Roman" w:hAnsi="Times New Roman" w:cs="Times New Roman"/>
          <w:sz w:val="32"/>
          <w:szCs w:val="32"/>
          <w:lang w:val="en-GB"/>
        </w:rPr>
      </w:pPr>
      <w:r>
        <w:rPr>
          <w:rFonts w:ascii="Times New Roman" w:eastAsia="Times New Roman" w:hAnsi="Times New Roman" w:cs="Times New Roman"/>
          <w:sz w:val="32"/>
          <w:szCs w:val="32"/>
          <w:lang w:val="en-GB"/>
        </w:rPr>
        <w:t xml:space="preserve">     NEOPIXEL STRIP (LED1):</w:t>
      </w:r>
    </w:p>
    <w:p w14:paraId="58E9C977" w14:textId="38D5652C" w:rsidR="009F0F99" w:rsidRPr="009F0F99" w:rsidRDefault="009F0F99" w:rsidP="009F0F99">
      <w:pPr>
        <w:pStyle w:val="ListParagraph"/>
        <w:numPr>
          <w:ilvl w:val="2"/>
          <w:numId w:val="9"/>
        </w:numPr>
        <w:rPr>
          <w:rFonts w:ascii="Times New Roman" w:eastAsia="Times New Roman" w:hAnsi="Times New Roman" w:cs="Times New Roman"/>
          <w:sz w:val="32"/>
          <w:szCs w:val="32"/>
          <w:lang w:val="en-GB"/>
        </w:rPr>
      </w:pPr>
      <w:r>
        <w:rPr>
          <w:rFonts w:ascii="Times New Roman" w:eastAsia="Times New Roman" w:hAnsi="Times New Roman" w:cs="Times New Roman"/>
          <w:sz w:val="32"/>
          <w:szCs w:val="32"/>
          <w:lang w:val="en-GB"/>
        </w:rPr>
        <w:t>PIXELS_PIN = 2</w:t>
      </w:r>
    </w:p>
    <w:p w14:paraId="5B516FE8" w14:textId="77777777" w:rsidR="0061693B" w:rsidRDefault="0061693B" w:rsidP="00B2538F">
      <w:pPr>
        <w:ind w:left="720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40A16857" w14:textId="3CF353AA" w:rsidR="0061693B" w:rsidRDefault="0061693B" w:rsidP="00B2538F">
      <w:pPr>
        <w:ind w:left="720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 </w:t>
      </w:r>
    </w:p>
    <w:p w14:paraId="311FE6AE" w14:textId="42B0C8B7" w:rsidR="00905D9A" w:rsidRPr="00905D9A" w:rsidRDefault="00905D9A" w:rsidP="00905D9A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 </w:t>
      </w:r>
      <w:r w:rsidRPr="00905D9A">
        <w:rPr>
          <w:rFonts w:ascii="Times New Roman" w:eastAsia="Times New Roman" w:hAnsi="Times New Roman" w:cs="Times New Roman"/>
          <w:sz w:val="48"/>
          <w:szCs w:val="48"/>
        </w:rPr>
        <w:t>Arhitectura Hardware</w:t>
      </w:r>
    </w:p>
    <w:p w14:paraId="5A2B9E54" w14:textId="176F1447" w:rsidR="00905D9A" w:rsidRDefault="00905D9A" w:rsidP="00905D9A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26FD6D80" w14:textId="086EC885" w:rsidR="00905D9A" w:rsidRDefault="00905D9A" w:rsidP="00905D9A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3C52A6F7" w14:textId="40B48298" w:rsidR="00905D9A" w:rsidRDefault="00DF294E" w:rsidP="00905D9A">
      <w:pPr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  <w14:ligatures w14:val="standardContextual"/>
        </w:rPr>
        <w:drawing>
          <wp:inline distT="0" distB="0" distL="0" distR="0" wp14:anchorId="71D02DD6" wp14:editId="1675842E">
            <wp:extent cx="5731510" cy="2447925"/>
            <wp:effectExtent l="0" t="0" r="2540" b="9525"/>
            <wp:docPr id="1752020754" name="Picture 15" descr="A picture containing text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20754" name="Picture 15" descr="A picture containing text, diagram, screensho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411A" w14:textId="77777777" w:rsidR="00905D9A" w:rsidRDefault="00905D9A" w:rsidP="00905D9A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1B89D67C" w14:textId="0389CC23" w:rsidR="00905D9A" w:rsidRPr="00CF7146" w:rsidRDefault="00DF294E" w:rsidP="00905D9A">
      <w:pPr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 wp14:anchorId="1937E07D" wp14:editId="709C427A">
            <wp:extent cx="5734050" cy="4400550"/>
            <wp:effectExtent l="0" t="0" r="0" b="0"/>
            <wp:docPr id="7088803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148EE" w14:textId="236B2FF4" w:rsidR="00905D9A" w:rsidRDefault="00905D9A" w:rsidP="00905D9A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48"/>
          <w:szCs w:val="48"/>
        </w:rPr>
      </w:pPr>
      <w:r w:rsidRPr="00905D9A">
        <w:rPr>
          <w:rFonts w:ascii="Times New Roman" w:eastAsia="Times New Roman" w:hAnsi="Times New Roman" w:cs="Times New Roman"/>
          <w:sz w:val="48"/>
          <w:szCs w:val="48"/>
        </w:rPr>
        <w:lastRenderedPageBreak/>
        <w:t>Arhitectura Software</w:t>
      </w:r>
    </w:p>
    <w:p w14:paraId="55637968" w14:textId="03CC8F20" w:rsidR="00CF7146" w:rsidRPr="00CF7146" w:rsidRDefault="00971EFB" w:rsidP="00CF7146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standardContextual"/>
        </w:rPr>
        <w:drawing>
          <wp:anchor distT="0" distB="0" distL="114300" distR="114300" simplePos="0" relativeHeight="251675648" behindDoc="1" locked="0" layoutInCell="1" allowOverlap="1" wp14:anchorId="7238A4DB" wp14:editId="62D97221">
            <wp:simplePos x="0" y="0"/>
            <wp:positionH relativeFrom="column">
              <wp:posOffset>-769620</wp:posOffset>
            </wp:positionH>
            <wp:positionV relativeFrom="paragraph">
              <wp:posOffset>343535</wp:posOffset>
            </wp:positionV>
            <wp:extent cx="7566625" cy="8854562"/>
            <wp:effectExtent l="0" t="0" r="0" b="3810"/>
            <wp:wrapNone/>
            <wp:docPr id="64467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4629" cy="887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F7146" w:rsidRPr="00CF7146">
        <w:rPr>
          <w:rFonts w:ascii="Times New Roman" w:eastAsia="Times New Roman" w:hAnsi="Times New Roman" w:cs="Times New Roman"/>
          <w:sz w:val="36"/>
          <w:szCs w:val="36"/>
          <w:lang w:val="en-GB"/>
        </w:rPr>
        <w:t>Schem</w:t>
      </w:r>
      <w:proofErr w:type="spellEnd"/>
      <w:r w:rsidR="00CF7146" w:rsidRPr="00CF7146">
        <w:rPr>
          <w:rFonts w:ascii="Times New Roman" w:eastAsia="Times New Roman" w:hAnsi="Times New Roman" w:cs="Times New Roman"/>
          <w:sz w:val="36"/>
          <w:szCs w:val="36"/>
        </w:rPr>
        <w:t>ă logică</w:t>
      </w:r>
    </w:p>
    <w:p w14:paraId="5E01C9F4" w14:textId="5B6D1BB3" w:rsidR="00B2538F" w:rsidRDefault="00B2538F" w:rsidP="00B2538F">
      <w:pPr>
        <w:ind w:left="1080"/>
        <w:rPr>
          <w:rFonts w:ascii="Times New Roman" w:eastAsia="Times New Roman" w:hAnsi="Times New Roman" w:cs="Times New Roman"/>
          <w:sz w:val="36"/>
          <w:szCs w:val="36"/>
        </w:rPr>
      </w:pPr>
    </w:p>
    <w:p w14:paraId="692A7866" w14:textId="02D0AFDD" w:rsidR="00B2538F" w:rsidRDefault="00B2538F" w:rsidP="00B2538F">
      <w:pPr>
        <w:ind w:left="1080"/>
        <w:rPr>
          <w:rFonts w:ascii="Times New Roman" w:eastAsia="Times New Roman" w:hAnsi="Times New Roman" w:cs="Times New Roman"/>
          <w:sz w:val="36"/>
          <w:szCs w:val="36"/>
        </w:rPr>
      </w:pPr>
    </w:p>
    <w:p w14:paraId="17694919" w14:textId="21A9437A" w:rsidR="00B2538F" w:rsidRDefault="00B2538F" w:rsidP="00B2538F">
      <w:pPr>
        <w:ind w:left="1080"/>
        <w:rPr>
          <w:rFonts w:ascii="Times New Roman" w:eastAsia="Times New Roman" w:hAnsi="Times New Roman" w:cs="Times New Roman"/>
          <w:sz w:val="36"/>
          <w:szCs w:val="36"/>
        </w:rPr>
      </w:pPr>
    </w:p>
    <w:p w14:paraId="75D04C86" w14:textId="77777777" w:rsidR="00B2538F" w:rsidRPr="00B2538F" w:rsidRDefault="00B2538F" w:rsidP="00B2538F">
      <w:pPr>
        <w:ind w:left="1080"/>
        <w:rPr>
          <w:rFonts w:ascii="Times New Roman" w:eastAsia="Times New Roman" w:hAnsi="Times New Roman" w:cs="Times New Roman"/>
          <w:sz w:val="36"/>
          <w:szCs w:val="36"/>
        </w:rPr>
      </w:pPr>
    </w:p>
    <w:p w14:paraId="49D8CE61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43073A4C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4A502B3D" w14:textId="7BB3E521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55910219" w14:textId="7146D83B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256EDE97" w14:textId="75C8EA36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1AFF3F81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5B961D40" w14:textId="77777777" w:rsidR="001B7961" w:rsidRDefault="001B796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560A35C0" w14:textId="77777777" w:rsidR="00CF7146" w:rsidRDefault="00CF7146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531CB8BE" w14:textId="77777777" w:rsidR="00CF7146" w:rsidRDefault="00CF7146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57C9FD14" w14:textId="77777777" w:rsidR="00CF7146" w:rsidRDefault="00CF7146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1BB6C87B" w14:textId="77777777" w:rsidR="00CF7146" w:rsidRDefault="00CF7146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03A73565" w14:textId="77777777" w:rsidR="00CF7146" w:rsidRDefault="00CF7146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700A6D8D" w14:textId="77777777" w:rsidR="00CF7146" w:rsidRDefault="00CF7146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03234F98" w14:textId="77777777" w:rsidR="00CF7146" w:rsidRDefault="00CF7146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322A8EBF" w14:textId="77777777" w:rsidR="00CF7146" w:rsidRDefault="00CF7146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6189F3AC" w14:textId="77777777" w:rsidR="00CF7146" w:rsidRDefault="00CF7146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7024DAF9" w14:textId="77777777" w:rsidR="00CF7146" w:rsidRDefault="00CF7146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5D1FD447" w14:textId="77777777" w:rsidR="00CF7146" w:rsidRDefault="00CF7146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39948BD3" w14:textId="77777777" w:rsidR="00CF7146" w:rsidRDefault="00CF7146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28F2D2F9" w14:textId="77777777" w:rsidR="00CF7146" w:rsidRDefault="00CF7146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06CB89F8" w14:textId="77777777" w:rsidR="00CF7146" w:rsidRDefault="00CF7146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331E76EE" w14:textId="77777777" w:rsidR="00CF7146" w:rsidRDefault="00CF7146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5653B86F" w14:textId="7BA868DE" w:rsidR="00CF7146" w:rsidRDefault="00CF7146" w:rsidP="00CF7146">
      <w:pPr>
        <w:ind w:left="1080"/>
        <w:rPr>
          <w:rFonts w:ascii="Times New Roman" w:eastAsia="Times New Roman" w:hAnsi="Times New Roman" w:cs="Times New Roman"/>
          <w:sz w:val="36"/>
          <w:szCs w:val="36"/>
        </w:rPr>
      </w:pPr>
    </w:p>
    <w:p w14:paraId="3B56C288" w14:textId="2DF4A121" w:rsidR="00CF7146" w:rsidRDefault="00CF7146" w:rsidP="00CF7146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 Diagramă de stare</w:t>
      </w:r>
    </w:p>
    <w:p w14:paraId="6F0BF4FB" w14:textId="2D3FD31B" w:rsidR="00CF7146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4624" behindDoc="1" locked="0" layoutInCell="1" allowOverlap="1" wp14:anchorId="34DD6BC7" wp14:editId="18C5A9A4">
            <wp:simplePos x="0" y="0"/>
            <wp:positionH relativeFrom="margin">
              <wp:posOffset>121920</wp:posOffset>
            </wp:positionH>
            <wp:positionV relativeFrom="paragraph">
              <wp:posOffset>239282</wp:posOffset>
            </wp:positionV>
            <wp:extent cx="5410200" cy="8975838"/>
            <wp:effectExtent l="0" t="0" r="0" b="0"/>
            <wp:wrapNone/>
            <wp:docPr id="10819544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336" cy="897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D495B1" w14:textId="28C1C8C4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47EBFC7" w14:textId="461DE8DA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A81BE72" w14:textId="51D7A9AA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28EA508" w14:textId="7CE97579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58E0F82" w14:textId="77777777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4C07B0B" w14:textId="77777777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DF61F0D" w14:textId="77777777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9992AC7" w14:textId="6C7B4FF7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E9B6B59" w14:textId="296359AA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1977E57" w14:textId="77777777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1A8B4B1" w14:textId="77777777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B1B3B3B" w14:textId="79C53202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5DDC4C1" w14:textId="77777777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2CFB95E" w14:textId="77777777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873CE7E" w14:textId="77777777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D7EBC15" w14:textId="3C7CDE61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AA36875" w14:textId="535FDA17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01A28BD" w14:textId="63DACEB4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568B93D" w14:textId="79269F29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8A9C56B" w14:textId="07DD448B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DD4D472" w14:textId="184C8E37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B93BE60" w14:textId="77777777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CE4A504" w14:textId="5ACDF52C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127DF30" w14:textId="77777777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E77CA94" w14:textId="3EC35949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A6DC41F" w14:textId="76E40DBF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E87C55C" w14:textId="1F6C6CB7" w:rsidR="003B1B87" w:rsidRDefault="003B1B87" w:rsidP="00CF714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8067FC1" w14:textId="3D763774" w:rsidR="003B1B87" w:rsidRPr="00FB5E3E" w:rsidRDefault="0043013C" w:rsidP="00FB5E3E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48"/>
          <w:szCs w:val="48"/>
        </w:rPr>
      </w:pPr>
      <w:r w:rsidRPr="00FB5E3E">
        <w:rPr>
          <w:rFonts w:ascii="Times New Roman" w:eastAsia="Times New Roman" w:hAnsi="Times New Roman" w:cs="Times New Roman"/>
          <w:sz w:val="48"/>
          <w:szCs w:val="48"/>
        </w:rPr>
        <w:lastRenderedPageBreak/>
        <w:t>Concluzii</w:t>
      </w:r>
    </w:p>
    <w:p w14:paraId="3C9DFA41" w14:textId="7439A65F" w:rsidR="00FB5E3E" w:rsidRPr="00FB5E3E" w:rsidRDefault="00FB5E3E" w:rsidP="00FB5E3E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3FEDFA5" w14:textId="235EB5CD" w:rsidR="00FB5E3E" w:rsidRPr="00FB5E3E" w:rsidRDefault="00FB5E3E" w:rsidP="00FB5E3E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Dificultăți </w:t>
      </w:r>
    </w:p>
    <w:p w14:paraId="7BC08D4C" w14:textId="77777777" w:rsidR="00FB5E3E" w:rsidRPr="00FB5E3E" w:rsidRDefault="00FB5E3E" w:rsidP="00FB5E3E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7EAAA52" w14:textId="3A915198" w:rsidR="0043013C" w:rsidRDefault="0043013C" w:rsidP="00FB5E3E">
      <w:pPr>
        <w:ind w:left="1080"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Am avut dificultăți la implementarea funcției alarmă, deoarece am vrut să evităm folosirea funcției delay()</w:t>
      </w:r>
      <w:r w:rsidR="00FB5E3E">
        <w:rPr>
          <w:rFonts w:ascii="Times New Roman" w:eastAsia="Times New Roman" w:hAnsi="Times New Roman" w:cs="Times New Roman"/>
          <w:sz w:val="36"/>
          <w:szCs w:val="36"/>
        </w:rPr>
        <w:t xml:space="preserve"> care opreste programul</w:t>
      </w:r>
      <w:r w:rsidR="00022184">
        <w:rPr>
          <w:rFonts w:ascii="Times New Roman" w:eastAsia="Times New Roman" w:hAnsi="Times New Roman" w:cs="Times New Roman"/>
          <w:sz w:val="36"/>
          <w:szCs w:val="36"/>
        </w:rPr>
        <w:t>.</w:t>
      </w:r>
    </w:p>
    <w:p w14:paraId="47AC9BB7" w14:textId="75A97084" w:rsidR="00CF7146" w:rsidRDefault="00FB5E3E" w:rsidP="00FB5E3E">
      <w:pPr>
        <w:ind w:left="1080"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Pentru a nu folosi funcția delay() a trebuit sa folosim funcția millis().</w:t>
      </w:r>
    </w:p>
    <w:p w14:paraId="18CCAF6D" w14:textId="77777777" w:rsidR="00FB5E3E" w:rsidRDefault="00FB5E3E" w:rsidP="00FB5E3E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14:paraId="7AAF88DB" w14:textId="34970E7E" w:rsidR="00FB5E3E" w:rsidRDefault="00FB5E3E" w:rsidP="00FB5E3E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Optimizare</w:t>
      </w:r>
    </w:p>
    <w:p w14:paraId="6D5A65D5" w14:textId="5F962A5D" w:rsidR="00FB5E3E" w:rsidRDefault="00FB5E3E" w:rsidP="00FB5E3E">
      <w:pPr>
        <w:ind w:left="1440"/>
        <w:rPr>
          <w:rFonts w:ascii="Times New Roman" w:eastAsia="Times New Roman" w:hAnsi="Times New Roman" w:cs="Times New Roman"/>
          <w:sz w:val="36"/>
          <w:szCs w:val="36"/>
        </w:rPr>
      </w:pPr>
    </w:p>
    <w:p w14:paraId="2FC6B1F8" w14:textId="6D9ADFA5" w:rsidR="00FB5E3E" w:rsidRPr="00FB5E3E" w:rsidRDefault="00FB5E3E" w:rsidP="003A711C">
      <w:pPr>
        <w:ind w:left="1440"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Pentru a optimiza codul am putea evita folosirea variabilelor de tip int (4 bytes). In locul acestora am putea folosi uint8_t (1 byte) sau uint16_t (2 bytes) pentru a ocupa mai putina memorie.</w:t>
      </w:r>
    </w:p>
    <w:p w14:paraId="46856319" w14:textId="77777777" w:rsidR="00CF7146" w:rsidRPr="00CF7146" w:rsidRDefault="00CF7146" w:rsidP="00CF7146">
      <w:pPr>
        <w:ind w:left="1080"/>
        <w:rPr>
          <w:rFonts w:ascii="Times New Roman" w:eastAsia="Times New Roman" w:hAnsi="Times New Roman" w:cs="Times New Roman"/>
          <w:sz w:val="36"/>
          <w:szCs w:val="36"/>
        </w:rPr>
      </w:pPr>
    </w:p>
    <w:p w14:paraId="331B0890" w14:textId="77777777" w:rsidR="00CF7146" w:rsidRDefault="00CF7146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1C2A3476" w14:textId="77777777" w:rsidR="00CF7146" w:rsidRDefault="00CF7146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097E4C69" w14:textId="77777777" w:rsidR="00CF7146" w:rsidRDefault="00CF7146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14F63064" w14:textId="77777777" w:rsidR="00CF7146" w:rsidRDefault="00CF7146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18E13D23" w14:textId="77777777" w:rsidR="00CF7146" w:rsidRDefault="00CF7146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0CD50CDE" w14:textId="77777777" w:rsidR="009B2C77" w:rsidRDefault="009B2C77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1CF99558" w14:textId="77777777" w:rsidR="009B2C77" w:rsidRDefault="009B2C77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7CDA50CB" w14:textId="77777777" w:rsidR="009B2C77" w:rsidRDefault="009B2C77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4F85D421" w14:textId="77777777" w:rsidR="009B2C77" w:rsidRDefault="009B2C77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01E640F4" w14:textId="77777777" w:rsidR="009B2C77" w:rsidRDefault="009B2C77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07F49A9E" w14:textId="77777777" w:rsidR="009B2C77" w:rsidRDefault="009B2C77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24BD4BD9" w14:textId="77777777" w:rsidR="00F65071" w:rsidRDefault="00F6507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4047B2B0" w14:textId="51473F57" w:rsidR="00F65071" w:rsidRDefault="00F6507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Funcții și librării folosite</w:t>
      </w:r>
    </w:p>
    <w:p w14:paraId="357FE289" w14:textId="77777777" w:rsidR="00F65071" w:rsidRDefault="00F65071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74D896BC" w14:textId="41EF3FD0" w:rsidR="00F65071" w:rsidRDefault="00F65071" w:rsidP="00F65071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36"/>
          <w:szCs w:val="36"/>
          <w:lang w:val="en-GB"/>
        </w:rPr>
      </w:pPr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>&lt;</w:t>
      </w:r>
      <w:proofErr w:type="spellStart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>Adafruit_NeoPixel.h</w:t>
      </w:r>
      <w:proofErr w:type="spellEnd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>&gt;</w:t>
      </w:r>
    </w:p>
    <w:p w14:paraId="1F36309F" w14:textId="77777777" w:rsidR="00F65071" w:rsidRDefault="00F65071" w:rsidP="00F65071">
      <w:pPr>
        <w:pStyle w:val="ListParagraph"/>
        <w:numPr>
          <w:ilvl w:val="1"/>
          <w:numId w:val="10"/>
        </w:numPr>
        <w:rPr>
          <w:rFonts w:ascii="Times New Roman" w:eastAsia="Times New Roman" w:hAnsi="Times New Roman" w:cs="Times New Roman"/>
          <w:sz w:val="36"/>
          <w:szCs w:val="36"/>
          <w:lang w:val="en-GB"/>
        </w:rPr>
      </w:pPr>
      <w:proofErr w:type="spellStart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>Libraria</w:t>
      </w:r>
      <w:proofErr w:type="spellEnd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>aceasta</w:t>
      </w:r>
      <w:proofErr w:type="spellEnd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>este</w:t>
      </w:r>
      <w:proofErr w:type="spellEnd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>folosita</w:t>
      </w:r>
      <w:proofErr w:type="spellEnd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de Neo Pixel Strip, </w:t>
      </w:r>
      <w:proofErr w:type="spellStart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>pentru</w:t>
      </w:r>
      <w:proofErr w:type="spellEnd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>clasa</w:t>
      </w:r>
      <w:proofErr w:type="spellEnd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Strip-</w:t>
      </w:r>
      <w:proofErr w:type="spellStart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>ului</w:t>
      </w:r>
      <w:proofErr w:type="spellEnd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>si</w:t>
      </w:r>
      <w:proofErr w:type="spellEnd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>accesarea</w:t>
      </w:r>
      <w:proofErr w:type="spellEnd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pin-</w:t>
      </w:r>
      <w:proofErr w:type="spellStart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>ului</w:t>
      </w:r>
      <w:proofErr w:type="spellEnd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>si</w:t>
      </w:r>
      <w:proofErr w:type="spellEnd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a </w:t>
      </w:r>
      <w:proofErr w:type="spellStart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>colorilor</w:t>
      </w:r>
      <w:proofErr w:type="spellEnd"/>
      <w:r w:rsidRPr="00F65071">
        <w:rPr>
          <w:rFonts w:ascii="Times New Roman" w:eastAsia="Times New Roman" w:hAnsi="Times New Roman" w:cs="Times New Roman"/>
          <w:sz w:val="36"/>
          <w:szCs w:val="36"/>
          <w:lang w:val="en-GB"/>
        </w:rPr>
        <w:t>.</w:t>
      </w:r>
    </w:p>
    <w:p w14:paraId="392884C6" w14:textId="48220D90" w:rsidR="00F65071" w:rsidRPr="00F65071" w:rsidRDefault="00F65071" w:rsidP="00F65071">
      <w:pPr>
        <w:pStyle w:val="ListParagraph"/>
        <w:numPr>
          <w:ilvl w:val="1"/>
          <w:numId w:val="10"/>
        </w:numPr>
        <w:rPr>
          <w:rFonts w:ascii="Times New Roman" w:eastAsia="Times New Roman" w:hAnsi="Times New Roman" w:cs="Times New Roman"/>
          <w:sz w:val="36"/>
          <w:szCs w:val="36"/>
          <w:lang w:val="en-GB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Functia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pixels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acceseaza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anumit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pixel/led din </w:t>
      </w:r>
      <w:proofErr w:type="gram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Strip</w:t>
      </w:r>
      <w:proofErr w:type="gramEnd"/>
    </w:p>
    <w:p w14:paraId="510C0321" w14:textId="3F4B89EE" w:rsidR="00F65071" w:rsidRDefault="00F65071" w:rsidP="00F65071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36"/>
          <w:szCs w:val="36"/>
          <w:lang w:val="en-GB"/>
        </w:rPr>
      </w:pPr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Delay</w:t>
      </w:r>
    </w:p>
    <w:p w14:paraId="45BA5693" w14:textId="083BA00F" w:rsidR="00F65071" w:rsidRPr="00F65071" w:rsidRDefault="00F65071" w:rsidP="00F65071">
      <w:pPr>
        <w:pStyle w:val="ListParagraph"/>
        <w:numPr>
          <w:ilvl w:val="1"/>
          <w:numId w:val="10"/>
        </w:numPr>
        <w:rPr>
          <w:rFonts w:ascii="Times New Roman" w:eastAsia="Times New Roman" w:hAnsi="Times New Roman" w:cs="Times New Roman"/>
          <w:sz w:val="36"/>
          <w:szCs w:val="36"/>
          <w:lang w:val="en-GB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Functie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folosita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pentru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a</w:t>
      </w:r>
      <w:proofErr w:type="gram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intrerupe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codul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timp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de n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milisecunde</w:t>
      </w:r>
      <w:proofErr w:type="spellEnd"/>
    </w:p>
    <w:p w14:paraId="4BC87D71" w14:textId="77777777" w:rsidR="00F65071" w:rsidRPr="00F65071" w:rsidRDefault="00F65071" w:rsidP="00F65071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36"/>
          <w:szCs w:val="36"/>
          <w:lang w:val="en-GB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analogWrite</w:t>
      </w:r>
      <w:proofErr w:type="spellEnd"/>
    </w:p>
    <w:p w14:paraId="4300AE66" w14:textId="787292A9" w:rsidR="00F65071" w:rsidRPr="00F65071" w:rsidRDefault="00F65071" w:rsidP="00F65071">
      <w:pPr>
        <w:pStyle w:val="ListParagraph"/>
        <w:numPr>
          <w:ilvl w:val="1"/>
          <w:numId w:val="10"/>
        </w:numPr>
        <w:rPr>
          <w:rFonts w:ascii="Times New Roman" w:eastAsia="Times New Roman" w:hAnsi="Times New Roman" w:cs="Times New Roman"/>
          <w:sz w:val="36"/>
          <w:szCs w:val="36"/>
          <w:lang w:val="en-GB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functie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folosita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pentru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a seta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culorile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led-</w:t>
      </w:r>
      <w:proofErr w:type="spellStart"/>
      <w:proofErr w:type="gram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urilor</w:t>
      </w:r>
      <w:proofErr w:type="spellEnd"/>
      <w:proofErr w:type="gramEnd"/>
    </w:p>
    <w:p w14:paraId="185BC1CB" w14:textId="6C4E5D53" w:rsidR="00F65071" w:rsidRDefault="00F65071" w:rsidP="00F65071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36"/>
          <w:szCs w:val="36"/>
          <w:lang w:val="en-GB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digitalWrite</w:t>
      </w:r>
      <w:proofErr w:type="spellEnd"/>
    </w:p>
    <w:p w14:paraId="170B228B" w14:textId="67A4F427" w:rsidR="00F65071" w:rsidRPr="00F65071" w:rsidRDefault="00F65071" w:rsidP="00F65071">
      <w:pPr>
        <w:pStyle w:val="ListParagraph"/>
        <w:numPr>
          <w:ilvl w:val="1"/>
          <w:numId w:val="10"/>
        </w:numPr>
        <w:rPr>
          <w:rFonts w:ascii="Times New Roman" w:eastAsia="Times New Roman" w:hAnsi="Times New Roman" w:cs="Times New Roman"/>
          <w:sz w:val="36"/>
          <w:szCs w:val="36"/>
          <w:lang w:val="en-GB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functie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folosita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pentru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porni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/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opri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led-</w:t>
      </w:r>
      <w:proofErr w:type="gram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urile</w:t>
      </w:r>
      <w:proofErr w:type="gramEnd"/>
    </w:p>
    <w:p w14:paraId="65D73134" w14:textId="4D501BC6" w:rsidR="00F65071" w:rsidRDefault="00F65071" w:rsidP="00F65071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36"/>
          <w:szCs w:val="36"/>
          <w:lang w:val="en-GB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pinMode</w:t>
      </w:r>
      <w:proofErr w:type="spellEnd"/>
    </w:p>
    <w:p w14:paraId="44A22D16" w14:textId="5F78CD83" w:rsidR="00F65071" w:rsidRDefault="00F65071" w:rsidP="00F65071">
      <w:pPr>
        <w:pStyle w:val="ListParagraph"/>
        <w:numPr>
          <w:ilvl w:val="1"/>
          <w:numId w:val="10"/>
        </w:numPr>
        <w:rPr>
          <w:rFonts w:ascii="Times New Roman" w:eastAsia="Times New Roman" w:hAnsi="Times New Roman" w:cs="Times New Roman"/>
          <w:sz w:val="36"/>
          <w:szCs w:val="36"/>
          <w:lang w:val="en-GB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asociaza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variabila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unui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pin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si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ii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seteaza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folosinta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(input/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ouput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)</w:t>
      </w:r>
    </w:p>
    <w:p w14:paraId="5D8EF08F" w14:textId="1B24112D" w:rsidR="00B1585F" w:rsidRDefault="00B1585F" w:rsidP="00B1585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36"/>
          <w:szCs w:val="36"/>
          <w:lang w:val="en-GB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Serial.</w:t>
      </w:r>
      <w:proofErr w:type="gram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begin</w:t>
      </w:r>
      <w:proofErr w:type="spellEnd"/>
      <w:proofErr w:type="gramEnd"/>
    </w:p>
    <w:p w14:paraId="2B3D3C65" w14:textId="2017427D" w:rsidR="00B1585F" w:rsidRDefault="00B1585F" w:rsidP="00B1585F">
      <w:pPr>
        <w:pStyle w:val="ListParagraph"/>
        <w:numPr>
          <w:ilvl w:val="1"/>
          <w:numId w:val="10"/>
        </w:numPr>
        <w:rPr>
          <w:rFonts w:ascii="Times New Roman" w:eastAsia="Times New Roman" w:hAnsi="Times New Roman" w:cs="Times New Roman"/>
          <w:sz w:val="36"/>
          <w:szCs w:val="36"/>
          <w:lang w:val="en-GB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Functie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folosita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pentru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putea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printa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valori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in serial monitor</w:t>
      </w:r>
    </w:p>
    <w:p w14:paraId="4D305665" w14:textId="6453B560" w:rsidR="00B1585F" w:rsidRDefault="00B1585F" w:rsidP="00B1585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36"/>
          <w:szCs w:val="36"/>
          <w:lang w:val="en-GB"/>
        </w:rPr>
      </w:pPr>
      <w:r w:rsidRPr="00B1585F">
        <w:rPr>
          <w:rFonts w:ascii="Times New Roman" w:eastAsia="Times New Roman" w:hAnsi="Times New Roman" w:cs="Times New Roman"/>
          <w:sz w:val="36"/>
          <w:szCs w:val="36"/>
          <w:lang w:val="en-GB"/>
        </w:rPr>
        <w:t>Millis</w:t>
      </w:r>
    </w:p>
    <w:p w14:paraId="017DAF45" w14:textId="287B7EE3" w:rsidR="00B1585F" w:rsidRDefault="00B1585F" w:rsidP="00B1585F">
      <w:pPr>
        <w:pStyle w:val="ListParagraph"/>
        <w:numPr>
          <w:ilvl w:val="1"/>
          <w:numId w:val="10"/>
        </w:numPr>
        <w:rPr>
          <w:rFonts w:ascii="Times New Roman" w:eastAsia="Times New Roman" w:hAnsi="Times New Roman" w:cs="Times New Roman"/>
          <w:sz w:val="36"/>
          <w:szCs w:val="36"/>
          <w:lang w:val="en-GB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Functie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folosita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pentru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a</w:t>
      </w:r>
      <w:proofErr w:type="gram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evita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folosirea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functiei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delay</w:t>
      </w:r>
    </w:p>
    <w:p w14:paraId="619734FD" w14:textId="2512768E" w:rsidR="00B1585F" w:rsidRPr="00B1585F" w:rsidRDefault="00B1585F" w:rsidP="00B1585F">
      <w:pPr>
        <w:pStyle w:val="ListParagraph"/>
        <w:numPr>
          <w:ilvl w:val="1"/>
          <w:numId w:val="10"/>
        </w:numPr>
        <w:rPr>
          <w:rFonts w:ascii="Times New Roman" w:eastAsia="Times New Roman" w:hAnsi="Times New Roman" w:cs="Times New Roman"/>
          <w:sz w:val="36"/>
          <w:szCs w:val="36"/>
          <w:lang w:val="en-GB"/>
        </w:rPr>
      </w:pPr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Millis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returneaza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timpul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curent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  <w:lang w:val="en-GB"/>
        </w:rPr>
        <w:t>milisecunde</w:t>
      </w:r>
      <w:proofErr w:type="spellEnd"/>
    </w:p>
    <w:p w14:paraId="05FEA529" w14:textId="77777777" w:rsidR="00F65071" w:rsidRPr="00F65071" w:rsidRDefault="00F65071" w:rsidP="00F65071">
      <w:pPr>
        <w:ind w:left="360"/>
        <w:rPr>
          <w:rFonts w:ascii="Times New Roman" w:eastAsia="Times New Roman" w:hAnsi="Times New Roman" w:cs="Times New Roman"/>
          <w:sz w:val="36"/>
          <w:szCs w:val="36"/>
          <w:lang w:val="en-GB"/>
        </w:rPr>
      </w:pPr>
    </w:p>
    <w:p w14:paraId="1A35D819" w14:textId="77777777" w:rsidR="009B2C77" w:rsidRDefault="009B2C77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48B067B3" w14:textId="77777777" w:rsidR="00B1585F" w:rsidRDefault="00B1585F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03BF906B" w14:textId="77777777" w:rsidR="00B1585F" w:rsidRDefault="00B1585F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61249AD2" w14:textId="1938DAC0" w:rsidR="009B2C77" w:rsidRDefault="009B2C77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BIBLIOGRAFIE</w:t>
      </w:r>
    </w:p>
    <w:p w14:paraId="0CDFCB30" w14:textId="77777777" w:rsidR="009B2C77" w:rsidRDefault="009B2C77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p w14:paraId="575D3708" w14:textId="03AFC353" w:rsidR="009B2C77" w:rsidRPr="009B2C77" w:rsidRDefault="009B2C77" w:rsidP="00A21469">
      <w:pPr>
        <w:ind w:left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Arduino UNO R3</w:t>
      </w:r>
    </w:p>
    <w:p w14:paraId="2DDD04EF" w14:textId="573806E2" w:rsidR="009B2C77" w:rsidRDefault="00000000" w:rsidP="00A21469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hyperlink r:id="rId26" w:history="1">
        <w:r w:rsidR="009B2C77" w:rsidRPr="009B2C77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https://docs.arduino.cc/learn/programming/eeprom-guide</w:t>
        </w:r>
      </w:hyperlink>
    </w:p>
    <w:p w14:paraId="1C63B787" w14:textId="77777777" w:rsidR="009B2C77" w:rsidRDefault="009B2C77" w:rsidP="00A21469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247DE4F7" w14:textId="7974ECF5" w:rsidR="009B2C77" w:rsidRPr="009B2C77" w:rsidRDefault="009B2C77" w:rsidP="00A21469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LED RGB</w:t>
      </w:r>
    </w:p>
    <w:p w14:paraId="74A2ED96" w14:textId="4AAEDCAE" w:rsidR="009B2C77" w:rsidRDefault="00000000" w:rsidP="00A21469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hyperlink r:id="rId27" w:history="1">
        <w:r w:rsidR="009B2C77" w:rsidRPr="009B2C77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https://howtomechatronics.com/tutorials/arduino/how-to-use-a-rgb-led-with-arduino/</w:t>
        </w:r>
      </w:hyperlink>
    </w:p>
    <w:p w14:paraId="150C58CE" w14:textId="77777777" w:rsidR="009B2C77" w:rsidRDefault="009B2C77" w:rsidP="00A21469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4AB70627" w14:textId="796B5113" w:rsidR="009B2C77" w:rsidRPr="009B2C77" w:rsidRDefault="009B2C77" w:rsidP="00A21469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RESISTOR</w:t>
      </w:r>
    </w:p>
    <w:p w14:paraId="3E6A49BF" w14:textId="6763928F" w:rsidR="009B2C77" w:rsidRDefault="00000000" w:rsidP="00A21469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hyperlink r:id="rId28" w:history="1">
        <w:r w:rsidR="009B2C77" w:rsidRPr="009B2C77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https://learn.adafruit.com/adafruit-arduino-lesson-2-leds/resistors</w:t>
        </w:r>
      </w:hyperlink>
    </w:p>
    <w:p w14:paraId="46B4072D" w14:textId="77777777" w:rsidR="009B2C77" w:rsidRDefault="009B2C77" w:rsidP="00A21469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3C44FC1E" w14:textId="1813E4C8" w:rsidR="009B2C77" w:rsidRPr="009B2C77" w:rsidRDefault="009B2C77" w:rsidP="00A21469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POTENTIOMETER</w:t>
      </w:r>
    </w:p>
    <w:p w14:paraId="35AAF33A" w14:textId="51EAA900" w:rsidR="009B2C77" w:rsidRDefault="00000000" w:rsidP="00A21469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hyperlink r:id="rId29" w:history="1">
        <w:r w:rsidR="009B2C77" w:rsidRPr="009B2C77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https://docs.arduino.cc/learn/electronics/potentiometer-basics</w:t>
        </w:r>
      </w:hyperlink>
    </w:p>
    <w:p w14:paraId="047F0DD6" w14:textId="77777777" w:rsidR="009B2C77" w:rsidRDefault="009B2C77" w:rsidP="00A21469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4485DD52" w14:textId="7D55EB23" w:rsidR="009B2C77" w:rsidRPr="009B2C77" w:rsidRDefault="009B2C77" w:rsidP="00A21469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BUTTON</w:t>
      </w:r>
    </w:p>
    <w:p w14:paraId="31A2B579" w14:textId="62AC18A6" w:rsidR="009B2C77" w:rsidRDefault="00000000" w:rsidP="00A21469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hyperlink r:id="rId30" w:history="1">
        <w:r w:rsidR="009B2C77" w:rsidRPr="009B2C77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https://docs.arduino.cc/built-in-examples/digital/Button</w:t>
        </w:r>
      </w:hyperlink>
    </w:p>
    <w:p w14:paraId="3112C14D" w14:textId="77777777" w:rsidR="009B2C77" w:rsidRDefault="009B2C77" w:rsidP="00A21469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53520299" w14:textId="5B9C4888" w:rsidR="009B2C77" w:rsidRPr="009B2C77" w:rsidRDefault="009B2C77" w:rsidP="00A21469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BUZZER</w:t>
      </w:r>
    </w:p>
    <w:p w14:paraId="662B8E77" w14:textId="6F3CD10C" w:rsidR="009B2C77" w:rsidRDefault="00000000" w:rsidP="00A21469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hyperlink r:id="rId31" w:history="1">
        <w:r w:rsidR="009B2C77" w:rsidRPr="009B2C77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https://docs.arduino.cc/built-in-examples/digital/toneMelody</w:t>
        </w:r>
      </w:hyperlink>
    </w:p>
    <w:p w14:paraId="6D2BA985" w14:textId="77777777" w:rsidR="009B2C77" w:rsidRDefault="009B2C77" w:rsidP="00A21469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7049C4BC" w14:textId="4F981090" w:rsidR="009B2C77" w:rsidRPr="009B2C77" w:rsidRDefault="009B2C77" w:rsidP="00A21469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ULTRASONIC SENSOR</w:t>
      </w:r>
    </w:p>
    <w:p w14:paraId="1EA67BE3" w14:textId="659B211B" w:rsidR="009B2C77" w:rsidRDefault="00000000" w:rsidP="00A21469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hyperlink r:id="rId32" w:history="1">
        <w:r w:rsidR="009B2C77" w:rsidRPr="009B2C77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https://howtomechatronics.com/tutorials/arduino/ultrasonic-sensor-hc-sr04/</w:t>
        </w:r>
      </w:hyperlink>
    </w:p>
    <w:p w14:paraId="43BE7F9E" w14:textId="77777777" w:rsidR="009B2C77" w:rsidRDefault="009B2C77" w:rsidP="00A21469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CBE13FA" w14:textId="0AA83DE3" w:rsidR="009B2C77" w:rsidRPr="009B2C77" w:rsidRDefault="009B2C77" w:rsidP="00A21469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NEOPIXEL STRIP</w:t>
      </w:r>
    </w:p>
    <w:p w14:paraId="6B82A873" w14:textId="791E2AD9" w:rsidR="009B2C77" w:rsidRPr="009B2C77" w:rsidRDefault="00000000" w:rsidP="00A21469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hyperlink r:id="rId33" w:history="1">
        <w:r w:rsidR="009B2C77" w:rsidRPr="009B2C77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https://arduinogetstarted.com/tutorials/arduino-neopixel-led-strip</w:t>
        </w:r>
      </w:hyperlink>
    </w:p>
    <w:p w14:paraId="616C36B3" w14:textId="77777777" w:rsidR="009B2C77" w:rsidRPr="00A21469" w:rsidRDefault="009B2C77" w:rsidP="00A21469">
      <w:pPr>
        <w:ind w:left="360"/>
        <w:rPr>
          <w:rFonts w:ascii="Times New Roman" w:eastAsia="Times New Roman" w:hAnsi="Times New Roman" w:cs="Times New Roman"/>
          <w:sz w:val="36"/>
          <w:szCs w:val="36"/>
        </w:rPr>
      </w:pPr>
    </w:p>
    <w:sectPr w:rsidR="009B2C77" w:rsidRPr="00A214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0C8D9" w14:textId="77777777" w:rsidR="005B0A93" w:rsidRDefault="005B0A93" w:rsidP="00CF7146">
      <w:pPr>
        <w:spacing w:line="240" w:lineRule="auto"/>
      </w:pPr>
      <w:r>
        <w:separator/>
      </w:r>
    </w:p>
  </w:endnote>
  <w:endnote w:type="continuationSeparator" w:id="0">
    <w:p w14:paraId="5C8EE540" w14:textId="77777777" w:rsidR="005B0A93" w:rsidRDefault="005B0A93" w:rsidP="00CF71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C6011" w14:textId="77777777" w:rsidR="005B0A93" w:rsidRDefault="005B0A93" w:rsidP="00CF7146">
      <w:pPr>
        <w:spacing w:line="240" w:lineRule="auto"/>
      </w:pPr>
      <w:r>
        <w:separator/>
      </w:r>
    </w:p>
  </w:footnote>
  <w:footnote w:type="continuationSeparator" w:id="0">
    <w:p w14:paraId="131B6984" w14:textId="77777777" w:rsidR="005B0A93" w:rsidRDefault="005B0A93" w:rsidP="00CF714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04EC3"/>
    <w:multiLevelType w:val="multilevel"/>
    <w:tmpl w:val="D258F4A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8A348E"/>
    <w:multiLevelType w:val="multilevel"/>
    <w:tmpl w:val="D764B05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Letter"/>
      <w:lvlText w:val="%3."/>
      <w:lvlJc w:val="left"/>
      <w:pPr>
        <w:ind w:left="2880" w:hanging="360"/>
      </w:p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82F7539"/>
    <w:multiLevelType w:val="multilevel"/>
    <w:tmpl w:val="D16485EA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19B9049E"/>
    <w:multiLevelType w:val="multilevel"/>
    <w:tmpl w:val="79DED82A"/>
    <w:lvl w:ilvl="0">
      <w:start w:val="1"/>
      <w:numFmt w:val="upperLetter"/>
      <w:lvlText w:val="%1."/>
      <w:lvlJc w:val="left"/>
      <w:pPr>
        <w:ind w:left="720" w:hanging="360"/>
      </w:pPr>
      <w:rPr>
        <w:b/>
        <w:bCs/>
        <w:sz w:val="40"/>
        <w:szCs w:val="4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36"/>
        <w:szCs w:val="36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33A0ED9"/>
    <w:multiLevelType w:val="multilevel"/>
    <w:tmpl w:val="9DCE748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E283E98"/>
    <w:multiLevelType w:val="multilevel"/>
    <w:tmpl w:val="D40211E0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Letter"/>
      <w:lvlText w:val="%3."/>
      <w:lvlJc w:val="left"/>
      <w:pPr>
        <w:ind w:left="2880" w:hanging="360"/>
      </w:p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43DB6EE3"/>
    <w:multiLevelType w:val="hybridMultilevel"/>
    <w:tmpl w:val="66F087C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FBF0024"/>
    <w:multiLevelType w:val="multilevel"/>
    <w:tmpl w:val="772C3E54"/>
    <w:lvl w:ilvl="0">
      <w:start w:val="1"/>
      <w:numFmt w:val="upperLetter"/>
      <w:lvlText w:val="%1."/>
      <w:lvlJc w:val="left"/>
      <w:pPr>
        <w:ind w:left="720" w:hanging="360"/>
      </w:pPr>
      <w:rPr>
        <w:sz w:val="40"/>
        <w:szCs w:val="4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2DC7079"/>
    <w:multiLevelType w:val="multilevel"/>
    <w:tmpl w:val="2178632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Letter"/>
      <w:lvlText w:val="%3."/>
      <w:lvlJc w:val="left"/>
      <w:pPr>
        <w:ind w:left="2880" w:hanging="360"/>
      </w:p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780A5A86"/>
    <w:multiLevelType w:val="hybridMultilevel"/>
    <w:tmpl w:val="DC1E2F78"/>
    <w:lvl w:ilvl="0" w:tplc="8BE42D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0967918">
    <w:abstractNumId w:val="2"/>
  </w:num>
  <w:num w:numId="2" w16cid:durableId="1902669123">
    <w:abstractNumId w:val="1"/>
  </w:num>
  <w:num w:numId="3" w16cid:durableId="100224694">
    <w:abstractNumId w:val="5"/>
  </w:num>
  <w:num w:numId="4" w16cid:durableId="434056965">
    <w:abstractNumId w:val="8"/>
  </w:num>
  <w:num w:numId="5" w16cid:durableId="1606616360">
    <w:abstractNumId w:val="3"/>
  </w:num>
  <w:num w:numId="6" w16cid:durableId="146093621">
    <w:abstractNumId w:val="7"/>
  </w:num>
  <w:num w:numId="7" w16cid:durableId="1278443340">
    <w:abstractNumId w:val="0"/>
  </w:num>
  <w:num w:numId="8" w16cid:durableId="1539272370">
    <w:abstractNumId w:val="4"/>
  </w:num>
  <w:num w:numId="9" w16cid:durableId="1197888542">
    <w:abstractNumId w:val="9"/>
  </w:num>
  <w:num w:numId="10" w16cid:durableId="6220777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125"/>
    <w:rsid w:val="00022184"/>
    <w:rsid w:val="00040125"/>
    <w:rsid w:val="00060DD8"/>
    <w:rsid w:val="000F6810"/>
    <w:rsid w:val="001B1F7A"/>
    <w:rsid w:val="001B7961"/>
    <w:rsid w:val="002F5571"/>
    <w:rsid w:val="003A711C"/>
    <w:rsid w:val="003B1B87"/>
    <w:rsid w:val="0043013C"/>
    <w:rsid w:val="005726FB"/>
    <w:rsid w:val="005B0A93"/>
    <w:rsid w:val="0061693B"/>
    <w:rsid w:val="00642938"/>
    <w:rsid w:val="00684085"/>
    <w:rsid w:val="0070021B"/>
    <w:rsid w:val="007C15CD"/>
    <w:rsid w:val="00805856"/>
    <w:rsid w:val="00895EE3"/>
    <w:rsid w:val="00897AA5"/>
    <w:rsid w:val="00905D9A"/>
    <w:rsid w:val="0092420D"/>
    <w:rsid w:val="00936483"/>
    <w:rsid w:val="00937FAF"/>
    <w:rsid w:val="00941EA8"/>
    <w:rsid w:val="00945DD8"/>
    <w:rsid w:val="00971EFB"/>
    <w:rsid w:val="009B2C77"/>
    <w:rsid w:val="009F0F99"/>
    <w:rsid w:val="00A21469"/>
    <w:rsid w:val="00A8757E"/>
    <w:rsid w:val="00AF3409"/>
    <w:rsid w:val="00B1585F"/>
    <w:rsid w:val="00B2538F"/>
    <w:rsid w:val="00B747C6"/>
    <w:rsid w:val="00B95271"/>
    <w:rsid w:val="00C13188"/>
    <w:rsid w:val="00CF0EA4"/>
    <w:rsid w:val="00CF7146"/>
    <w:rsid w:val="00D3657A"/>
    <w:rsid w:val="00DF294E"/>
    <w:rsid w:val="00F65071"/>
    <w:rsid w:val="00FB5E3E"/>
    <w:rsid w:val="00FC3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98601"/>
  <w15:chartTrackingRefBased/>
  <w15:docId w15:val="{C4F39486-99D3-4709-9747-DDD112618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021B"/>
    <w:pPr>
      <w:spacing w:after="0" w:line="276" w:lineRule="auto"/>
    </w:pPr>
    <w:rPr>
      <w:rFonts w:ascii="Arial" w:eastAsia="Arial" w:hAnsi="Arial" w:cs="Arial"/>
      <w:kern w:val="0"/>
      <w:lang w:val="ro-RO"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65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714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7146"/>
    <w:rPr>
      <w:rFonts w:ascii="Arial" w:eastAsia="Arial" w:hAnsi="Arial" w:cs="Arial"/>
      <w:kern w:val="0"/>
      <w:lang w:val="ro-RO"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F714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7146"/>
    <w:rPr>
      <w:rFonts w:ascii="Arial" w:eastAsia="Arial" w:hAnsi="Arial" w:cs="Arial"/>
      <w:kern w:val="0"/>
      <w:lang w:val="ro-RO"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9B2C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2C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docs.arduino.cc/learn/programming/eeprom-guide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arduinogetstarted.com/tutorials/arduino-neopixel-led-stri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docs.arduino.cc/learn/electronics/potentiometer-basi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howtomechatronics.com/tutorials/arduino/ultrasonic-sensor-hc-sr0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learn.adafruit.com/adafruit-arduino-lesson-2-leds/resistor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docs.arduino.cc/built-in-examples/digital/toneMelod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howtomechatronics.com/tutorials/arduino/how-to-use-a-rgb-led-with-arduino/" TargetMode="External"/><Relationship Id="rId30" Type="http://schemas.openxmlformats.org/officeDocument/2006/relationships/hyperlink" Target="https://docs.arduino.cc/built-in-examples/digital/Button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0T11:55:53.184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1062 1,'-3'0,"0"0,0 1,-1-1,1 1,0 0,0 0,0 1,0-1,1 1,-1-1,0 1,1 0,-1 0,1 0,-4 3,-33 43,24-28,-25 34,-32 58,32-47,26-44,0-1,-2-1,0-1,-1 0,0-1,-27 20,19-20,-1-1,-1-1,-41 16,-4 3,-29 9,98-39,12-1,14-2,-8-4,1-1,-1 0,0-1,0-1,-1 0,19-11,1 0,20-12,-2-2,77-60,-40 15,-58 48,57-40,-30 22,-48 37,1 0,0 0,0 1,1 0,0 1,22-9,-33 15,0 1,0-1,0 1,0 0,0 0,0-1,0 1,0 0,0 0,0 0,0 0,0 0,0 0,0 0,0 1,0-1,0 0,2 1,-3-1,1 1,-1-1,0 1,1-1,-1 0,0 1,1-1,-1 1,0-1,1 1,-1-1,0 1,0 0,0-1,0 1,1-1,-1 1,0-1,0 1,0 0,0-1,0 1,-1 0,1 2,-1-1,1 1,-1-1,0 1,0-1,0 0,0 1,0-1,-1 0,1 0,-1 0,0 0,-2 3,-69 63,-27 21,45-43,31-25,-1-1,-46 29,34-28,-11 8,-2-3,-103 40,82-43,27-7,-1-2,-69 11,-76-3,186-22,0 0,0 1,0 0,0 0,0 0,0 0,0 0,1 1,-6 2,52-24,1-7,1 1,1 3,1 2,0 2,65-17,-88 29,-19 5,0 0,1 0,-1 1,1 0,0 0,-1 0,9 1,-12 0,0 0,-1 1,1-1,-1 1,1 0,-1-1,1 1,-1 0,0 0,1 0,-1 0,0 0,0 0,0 1,0-1,0 0,0 0,0 1,0-1,0 1,0-1,-1 1,1-1,-1 1,1-1,-1 1,0 0,1-1,-1 1,0 0,0 1,7 155,4-24,-8 185,-5-157,3-108,-3 60,2-113,0 0,0 0,0 1,0-1,0 0,0 0,0 0,-1 0,1 0,-1 0,1 0,-1 0,1 0,-1 0,1 0,-1 0,0 0,0 0,1 0,-3 1,2-2,1 0,-1 1,0-1,0 0,0 0,1 0,-1 0,0 0,0 0,0 0,1-1,-1 1,0 0,0 0,1 0,-1-1,0 1,0-1,1 1,-1 0,-1-2,-1 0,0 0,1-1,-1 1,1-1,-1 0,1 0,0 0,0 0,0 0,0 0,-1-6,-17-87,17 67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7C105A-6EB1-4227-8727-62A2EB411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15</Pages>
  <Words>613</Words>
  <Characters>3499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Adrian-Vlad Betea</dc:creator>
  <cp:keywords/>
  <dc:description/>
  <cp:lastModifiedBy>Adrian-Vlad Betea</cp:lastModifiedBy>
  <cp:revision>19</cp:revision>
  <dcterms:created xsi:type="dcterms:W3CDTF">2023-04-30T10:48:00Z</dcterms:created>
  <dcterms:modified xsi:type="dcterms:W3CDTF">2023-05-24T13:33:00Z</dcterms:modified>
</cp:coreProperties>
</file>